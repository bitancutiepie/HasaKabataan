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CF3A" w14:textId="77777777" w:rsidR="00272FB4" w:rsidRDefault="00272FB4" w:rsidP="007567C8">
      <w:pPr>
        <w:rPr>
          <w:lang w:val="en-PH"/>
        </w:rPr>
      </w:pPr>
    </w:p>
    <w:p w14:paraId="393230DF" w14:textId="77777777" w:rsidR="00C04A9D" w:rsidRDefault="00C04A9D" w:rsidP="007567C8">
      <w:pPr>
        <w:rPr>
          <w:lang w:val="en-PH"/>
        </w:rPr>
      </w:pPr>
    </w:p>
    <w:p w14:paraId="1E50A7DA" w14:textId="77777777" w:rsidR="00C04A9D" w:rsidRDefault="00C04A9D" w:rsidP="007567C8">
      <w:pPr>
        <w:rPr>
          <w:lang w:val="en-PH"/>
        </w:rPr>
      </w:pPr>
    </w:p>
    <w:p w14:paraId="2CBD28E9" w14:textId="77777777" w:rsidR="00C04A9D" w:rsidRDefault="00C04A9D" w:rsidP="007567C8">
      <w:pPr>
        <w:rPr>
          <w:lang w:val="en-PH"/>
        </w:rPr>
      </w:pPr>
    </w:p>
    <w:p w14:paraId="2F425DE1" w14:textId="77777777" w:rsidR="00C04A9D" w:rsidRDefault="00C04A9D" w:rsidP="007567C8">
      <w:pPr>
        <w:rPr>
          <w:lang w:val="en-PH"/>
        </w:rPr>
      </w:pPr>
    </w:p>
    <w:p w14:paraId="503BE1FC" w14:textId="77777777" w:rsidR="00C04A9D" w:rsidRDefault="00C04A9D" w:rsidP="007567C8">
      <w:pPr>
        <w:rPr>
          <w:lang w:val="en-PH"/>
        </w:rPr>
      </w:pPr>
    </w:p>
    <w:p w14:paraId="14156C52" w14:textId="77777777" w:rsidR="00C04A9D" w:rsidRDefault="00C04A9D" w:rsidP="007567C8">
      <w:pPr>
        <w:rPr>
          <w:lang w:val="en-PH"/>
        </w:rPr>
      </w:pPr>
    </w:p>
    <w:p w14:paraId="373BDE6E" w14:textId="77777777" w:rsidR="00C04A9D" w:rsidRDefault="00C04A9D" w:rsidP="007567C8">
      <w:pPr>
        <w:rPr>
          <w:lang w:val="en-PH"/>
        </w:rPr>
      </w:pPr>
    </w:p>
    <w:p w14:paraId="01EB7E10" w14:textId="77777777" w:rsidR="00C04A9D" w:rsidRDefault="00C04A9D" w:rsidP="007567C8">
      <w:pPr>
        <w:rPr>
          <w:lang w:val="en-PH"/>
        </w:rPr>
      </w:pPr>
    </w:p>
    <w:p w14:paraId="0D9D66E8" w14:textId="77777777" w:rsidR="00C04A9D" w:rsidRDefault="00C04A9D" w:rsidP="007567C8">
      <w:pPr>
        <w:rPr>
          <w:lang w:val="en-PH"/>
        </w:rPr>
      </w:pPr>
    </w:p>
    <w:p w14:paraId="045A27A5" w14:textId="77777777" w:rsidR="00C04A9D" w:rsidRDefault="00C04A9D" w:rsidP="007567C8">
      <w:pPr>
        <w:rPr>
          <w:lang w:val="en-PH"/>
        </w:rPr>
      </w:pPr>
    </w:p>
    <w:p w14:paraId="5EBCCF71" w14:textId="77777777" w:rsidR="00C04A9D" w:rsidRDefault="00C04A9D" w:rsidP="007567C8">
      <w:pPr>
        <w:rPr>
          <w:lang w:val="en-PH"/>
        </w:rPr>
      </w:pPr>
    </w:p>
    <w:p w14:paraId="7C7BEFE5" w14:textId="76567BCF" w:rsidR="00C04A9D" w:rsidRPr="00C04A9D" w:rsidRDefault="00374748" w:rsidP="00C04A9D">
      <w:pPr>
        <w:jc w:val="center"/>
        <w:rPr>
          <w:sz w:val="32"/>
          <w:szCs w:val="32"/>
          <w:lang w:val="en-PH"/>
        </w:rPr>
      </w:pPr>
      <w:r w:rsidRPr="00374748">
        <w:rPr>
          <w:color w:val="EE0000"/>
          <w:sz w:val="56"/>
          <w:szCs w:val="56"/>
        </w:rPr>
        <w:t>Student Upskill Development Tracker: Hasa Kabataan - Solo Leveling</w:t>
      </w:r>
    </w:p>
    <w:p w14:paraId="1055F9F5" w14:textId="77777777" w:rsidR="00C04A9D" w:rsidRDefault="00C04A9D" w:rsidP="00C04A9D">
      <w:pPr>
        <w:jc w:val="center"/>
        <w:rPr>
          <w:sz w:val="32"/>
          <w:szCs w:val="32"/>
          <w:lang w:val="en-PH"/>
        </w:rPr>
      </w:pPr>
    </w:p>
    <w:p w14:paraId="1A799B65" w14:textId="77777777" w:rsidR="00C04A9D" w:rsidRPr="00C04A9D" w:rsidRDefault="00C04A9D" w:rsidP="00C04A9D">
      <w:pPr>
        <w:jc w:val="center"/>
        <w:rPr>
          <w:sz w:val="32"/>
          <w:szCs w:val="32"/>
          <w:lang w:val="en-PH"/>
        </w:rPr>
      </w:pPr>
    </w:p>
    <w:p w14:paraId="65F05A2C" w14:textId="77777777" w:rsidR="00C04A9D" w:rsidRDefault="00C04A9D" w:rsidP="00C04A9D">
      <w:pPr>
        <w:jc w:val="center"/>
        <w:rPr>
          <w:sz w:val="32"/>
          <w:szCs w:val="32"/>
          <w:lang w:val="en-PH"/>
        </w:rPr>
      </w:pPr>
    </w:p>
    <w:p w14:paraId="4AF55AF2" w14:textId="77777777" w:rsidR="005B7BE9" w:rsidRDefault="005B7BE9" w:rsidP="00C04A9D">
      <w:pPr>
        <w:jc w:val="center"/>
        <w:rPr>
          <w:sz w:val="32"/>
          <w:szCs w:val="32"/>
          <w:lang w:val="en-PH"/>
        </w:rPr>
      </w:pPr>
    </w:p>
    <w:p w14:paraId="6873B58B" w14:textId="77777777" w:rsidR="005B7BE9" w:rsidRPr="00C04A9D" w:rsidRDefault="005B7BE9" w:rsidP="00C04A9D">
      <w:pPr>
        <w:jc w:val="center"/>
        <w:rPr>
          <w:sz w:val="32"/>
          <w:szCs w:val="32"/>
          <w:lang w:val="en-PH"/>
        </w:rPr>
      </w:pPr>
    </w:p>
    <w:p w14:paraId="783EEF65" w14:textId="61F5F15D" w:rsidR="00C04A9D" w:rsidRDefault="00C04A9D" w:rsidP="00C04A9D">
      <w:pPr>
        <w:jc w:val="center"/>
        <w:rPr>
          <w:sz w:val="32"/>
          <w:szCs w:val="32"/>
          <w:lang w:val="en-PH"/>
        </w:rPr>
      </w:pPr>
      <w:r w:rsidRPr="00C04A9D">
        <w:rPr>
          <w:sz w:val="32"/>
          <w:szCs w:val="32"/>
          <w:lang w:val="en-PH"/>
        </w:rPr>
        <w:t>By:</w:t>
      </w:r>
    </w:p>
    <w:p w14:paraId="51D69C6B" w14:textId="77777777" w:rsidR="00C04A9D" w:rsidRPr="00C04A9D" w:rsidRDefault="00C04A9D" w:rsidP="00C04A9D">
      <w:pPr>
        <w:jc w:val="center"/>
        <w:rPr>
          <w:sz w:val="32"/>
          <w:szCs w:val="32"/>
          <w:lang w:val="en-PH"/>
        </w:rPr>
      </w:pPr>
    </w:p>
    <w:p w14:paraId="3B2CF93E" w14:textId="62DE676E" w:rsidR="00C04A9D" w:rsidRDefault="00374748" w:rsidP="00C04A9D">
      <w:pPr>
        <w:jc w:val="center"/>
        <w:rPr>
          <w:color w:val="EE0000"/>
          <w:sz w:val="32"/>
          <w:szCs w:val="32"/>
          <w:lang w:val="en-PH"/>
        </w:rPr>
      </w:pPr>
      <w:r>
        <w:rPr>
          <w:color w:val="EE0000"/>
          <w:sz w:val="32"/>
          <w:szCs w:val="32"/>
          <w:lang w:val="en-PH"/>
        </w:rPr>
        <w:t>Balbuena, Adrian G.</w:t>
      </w:r>
    </w:p>
    <w:p w14:paraId="7E03C8A5" w14:textId="0CFD83E6" w:rsidR="00374748" w:rsidRPr="00E307C6" w:rsidRDefault="00374748" w:rsidP="00C04A9D">
      <w:pPr>
        <w:jc w:val="center"/>
        <w:rPr>
          <w:color w:val="EE0000"/>
          <w:sz w:val="32"/>
          <w:szCs w:val="32"/>
          <w:lang w:val="en-PH"/>
        </w:rPr>
      </w:pPr>
      <w:r>
        <w:rPr>
          <w:color w:val="EE0000"/>
          <w:sz w:val="32"/>
          <w:szCs w:val="32"/>
          <w:lang w:val="en-PH"/>
        </w:rPr>
        <w:t>Bitancor, Joshua Vincent M.</w:t>
      </w:r>
    </w:p>
    <w:p w14:paraId="6CC142A8" w14:textId="77777777" w:rsidR="00DA4DD5" w:rsidRDefault="00DA4DD5" w:rsidP="00DA4DD5">
      <w:pPr>
        <w:rPr>
          <w:sz w:val="32"/>
          <w:szCs w:val="32"/>
          <w:lang w:val="en-PH"/>
        </w:rPr>
      </w:pPr>
    </w:p>
    <w:p w14:paraId="70025298" w14:textId="77777777" w:rsidR="00DA4DD5" w:rsidRDefault="00DA4DD5" w:rsidP="00DA4DD5">
      <w:pPr>
        <w:rPr>
          <w:sz w:val="32"/>
          <w:szCs w:val="32"/>
          <w:lang w:val="en-PH"/>
        </w:rPr>
      </w:pPr>
    </w:p>
    <w:p w14:paraId="1DE003F3" w14:textId="77777777" w:rsidR="00DA4DD5" w:rsidRDefault="00DA4DD5" w:rsidP="00DA4DD5">
      <w:pPr>
        <w:rPr>
          <w:sz w:val="32"/>
          <w:szCs w:val="32"/>
          <w:lang w:val="en-PH"/>
        </w:rPr>
      </w:pPr>
    </w:p>
    <w:p w14:paraId="5E879252" w14:textId="77777777" w:rsidR="00DA4DD5" w:rsidRDefault="00DA4DD5" w:rsidP="00DA4DD5">
      <w:pPr>
        <w:rPr>
          <w:sz w:val="32"/>
          <w:szCs w:val="32"/>
          <w:lang w:val="en-PH"/>
        </w:rPr>
      </w:pPr>
    </w:p>
    <w:p w14:paraId="1D97F94A" w14:textId="77777777" w:rsidR="005B7BE9" w:rsidRDefault="005B7BE9" w:rsidP="00DA4DD5">
      <w:pPr>
        <w:rPr>
          <w:sz w:val="32"/>
          <w:szCs w:val="32"/>
          <w:lang w:val="en-PH"/>
        </w:rPr>
      </w:pPr>
    </w:p>
    <w:p w14:paraId="32AE6967" w14:textId="77777777" w:rsidR="005B7BE9" w:rsidRDefault="005B7BE9" w:rsidP="00DA4DD5">
      <w:pPr>
        <w:rPr>
          <w:sz w:val="32"/>
          <w:szCs w:val="32"/>
          <w:lang w:val="en-PH"/>
        </w:rPr>
      </w:pPr>
    </w:p>
    <w:p w14:paraId="0B8378D8" w14:textId="77777777" w:rsidR="005B7BE9" w:rsidRDefault="005B7BE9" w:rsidP="00DA4DD5">
      <w:pPr>
        <w:rPr>
          <w:sz w:val="32"/>
          <w:szCs w:val="32"/>
          <w:lang w:val="en-PH"/>
        </w:rPr>
      </w:pPr>
    </w:p>
    <w:p w14:paraId="4C96FE35" w14:textId="77777777" w:rsidR="005B7BE9" w:rsidRDefault="005B7BE9" w:rsidP="00DA4DD5">
      <w:pPr>
        <w:rPr>
          <w:sz w:val="32"/>
          <w:szCs w:val="32"/>
          <w:lang w:val="en-PH"/>
        </w:rPr>
      </w:pPr>
    </w:p>
    <w:p w14:paraId="25CDD7A7" w14:textId="77777777" w:rsidR="005B7BE9" w:rsidRDefault="005B7BE9" w:rsidP="00DA4DD5">
      <w:pPr>
        <w:rPr>
          <w:sz w:val="32"/>
          <w:szCs w:val="32"/>
          <w:lang w:val="en-PH"/>
        </w:rPr>
      </w:pPr>
    </w:p>
    <w:p w14:paraId="21E6B0AA" w14:textId="77777777" w:rsidR="005B7BE9" w:rsidRDefault="005B7BE9" w:rsidP="00DA4DD5">
      <w:pPr>
        <w:rPr>
          <w:sz w:val="32"/>
          <w:szCs w:val="32"/>
          <w:lang w:val="en-PH"/>
        </w:rPr>
      </w:pPr>
    </w:p>
    <w:p w14:paraId="6563E269" w14:textId="77777777" w:rsidR="005B7BE9" w:rsidRDefault="005B7BE9" w:rsidP="00DA4DD5">
      <w:pPr>
        <w:rPr>
          <w:sz w:val="32"/>
          <w:szCs w:val="32"/>
          <w:lang w:val="en-PH"/>
        </w:rPr>
      </w:pPr>
    </w:p>
    <w:p w14:paraId="2A77A288" w14:textId="77777777" w:rsidR="005B7BE9" w:rsidRDefault="005B7BE9" w:rsidP="00DA4DD5">
      <w:pPr>
        <w:rPr>
          <w:sz w:val="32"/>
          <w:szCs w:val="32"/>
          <w:lang w:val="en-PH"/>
        </w:rPr>
      </w:pPr>
    </w:p>
    <w:p w14:paraId="69345471" w14:textId="77777777" w:rsidR="005B7BE9" w:rsidRDefault="005B7BE9" w:rsidP="00DA4DD5">
      <w:pPr>
        <w:rPr>
          <w:sz w:val="32"/>
          <w:szCs w:val="32"/>
          <w:lang w:val="en-PH"/>
        </w:rPr>
      </w:pPr>
    </w:p>
    <w:p w14:paraId="4C34712F" w14:textId="77777777" w:rsidR="005B7BE9" w:rsidRDefault="005B7BE9" w:rsidP="00DA4DD5">
      <w:pPr>
        <w:rPr>
          <w:sz w:val="32"/>
          <w:szCs w:val="32"/>
          <w:lang w:val="en-PH"/>
        </w:rPr>
      </w:pPr>
    </w:p>
    <w:p w14:paraId="42C419B2" w14:textId="77777777" w:rsidR="005B7BE9" w:rsidRDefault="005B7BE9" w:rsidP="00DA4DD5">
      <w:pPr>
        <w:rPr>
          <w:sz w:val="32"/>
          <w:szCs w:val="32"/>
          <w:lang w:val="en-PH"/>
        </w:rPr>
      </w:pPr>
    </w:p>
    <w:p w14:paraId="2E3A07A4" w14:textId="77777777" w:rsidR="005B7BE9" w:rsidRDefault="005B7BE9" w:rsidP="00DA4DD5">
      <w:pPr>
        <w:rPr>
          <w:sz w:val="32"/>
          <w:szCs w:val="32"/>
          <w:lang w:val="en-PH"/>
        </w:rPr>
      </w:pPr>
    </w:p>
    <w:p w14:paraId="71937DFD" w14:textId="77777777" w:rsidR="00903076" w:rsidRDefault="00903076" w:rsidP="00DA4DD5">
      <w:pPr>
        <w:rPr>
          <w:sz w:val="32"/>
          <w:szCs w:val="32"/>
          <w:lang w:val="en-PH"/>
        </w:rPr>
      </w:pPr>
    </w:p>
    <w:p w14:paraId="61CBF079" w14:textId="77777777" w:rsidR="005B7BE9" w:rsidRDefault="005B7BE9" w:rsidP="00DA4DD5">
      <w:pPr>
        <w:rPr>
          <w:sz w:val="32"/>
          <w:szCs w:val="32"/>
          <w:lang w:val="en-PH"/>
        </w:rPr>
      </w:pPr>
    </w:p>
    <w:p w14:paraId="798AC7EF" w14:textId="77777777" w:rsidR="005B7BE9" w:rsidRDefault="005B7BE9" w:rsidP="00DA4DD5">
      <w:pPr>
        <w:rPr>
          <w:sz w:val="32"/>
          <w:szCs w:val="32"/>
          <w:lang w:val="en-PH"/>
        </w:rPr>
      </w:pPr>
    </w:p>
    <w:p w14:paraId="1646AF27" w14:textId="77777777" w:rsidR="005B7BE9" w:rsidRDefault="005B7BE9" w:rsidP="00DA4DD5">
      <w:pPr>
        <w:rPr>
          <w:sz w:val="32"/>
          <w:szCs w:val="32"/>
          <w:lang w:val="en-PH"/>
        </w:rPr>
      </w:pPr>
    </w:p>
    <w:p w14:paraId="5DF7F624" w14:textId="77777777" w:rsidR="00903076" w:rsidRDefault="00903076" w:rsidP="001D1246">
      <w:pPr>
        <w:rPr>
          <w:b/>
          <w:bCs/>
          <w:sz w:val="24"/>
          <w:szCs w:val="24"/>
          <w:lang w:val="en-PH"/>
        </w:rPr>
      </w:pPr>
    </w:p>
    <w:p w14:paraId="7D823E15" w14:textId="147AB855" w:rsidR="001D1246" w:rsidRPr="00B456C6" w:rsidRDefault="001D1246" w:rsidP="00B456C6">
      <w:pPr>
        <w:spacing w:line="360" w:lineRule="auto"/>
        <w:rPr>
          <w:b/>
          <w:bCs/>
          <w:sz w:val="24"/>
          <w:szCs w:val="24"/>
          <w:lang w:val="en-PH"/>
        </w:rPr>
      </w:pPr>
      <w:r w:rsidRPr="001D1246">
        <w:rPr>
          <w:b/>
          <w:bCs/>
          <w:sz w:val="24"/>
          <w:szCs w:val="24"/>
          <w:lang w:val="en-PH"/>
        </w:rPr>
        <w:t>PROJECT OVERVIEW</w:t>
      </w:r>
    </w:p>
    <w:p w14:paraId="0D58A82C" w14:textId="45886BD6" w:rsidR="00374748" w:rsidRPr="00374748" w:rsidRDefault="00374748" w:rsidP="00374748">
      <w:pPr>
        <w:spacing w:line="360" w:lineRule="auto"/>
        <w:rPr>
          <w:sz w:val="24"/>
          <w:szCs w:val="24"/>
          <w:lang w:val="en-PH"/>
        </w:rPr>
      </w:pPr>
      <w:r w:rsidRPr="00374748">
        <w:rPr>
          <w:b/>
          <w:bCs/>
          <w:sz w:val="24"/>
          <w:szCs w:val="24"/>
          <w:lang w:val="en-PH"/>
        </w:rPr>
        <w:t>Description:</w:t>
      </w:r>
      <w:r w:rsidRPr="00374748">
        <w:rPr>
          <w:sz w:val="24"/>
          <w:szCs w:val="24"/>
          <w:lang w:val="en-PH"/>
        </w:rPr>
        <w:t xml:space="preserve"> "Hasa Kabataan: Solo Leveling" is a gamified skill-tracking application designed to assist student developers in monitoring their proficiency in various programming languages. Inspired by the visual style and progression system of the popular manhwa </w:t>
      </w:r>
      <w:r w:rsidRPr="00374748">
        <w:rPr>
          <w:i/>
          <w:iCs/>
          <w:sz w:val="24"/>
          <w:szCs w:val="24"/>
          <w:lang w:val="en-PH"/>
        </w:rPr>
        <w:t>Solo Leveling</w:t>
      </w:r>
      <w:r w:rsidRPr="00374748">
        <w:rPr>
          <w:sz w:val="24"/>
          <w:szCs w:val="24"/>
          <w:lang w:val="en-PH"/>
        </w:rPr>
        <w:t xml:space="preserve">, this system transforms the </w:t>
      </w:r>
      <w:r w:rsidRPr="00374748">
        <w:rPr>
          <w:sz w:val="24"/>
          <w:szCs w:val="24"/>
          <w:lang w:val="en-PH"/>
        </w:rPr>
        <w:t>often-tedious</w:t>
      </w:r>
      <w:r w:rsidRPr="00374748">
        <w:rPr>
          <w:sz w:val="24"/>
          <w:szCs w:val="24"/>
          <w:lang w:val="en-PH"/>
        </w:rPr>
        <w:t xml:space="preserve"> task of skill development into an engaging, game-like experience.</w:t>
      </w:r>
    </w:p>
    <w:p w14:paraId="1D3851D0" w14:textId="77777777" w:rsidR="00374748" w:rsidRPr="00374748" w:rsidRDefault="00374748" w:rsidP="00374748">
      <w:pPr>
        <w:spacing w:line="360" w:lineRule="auto"/>
        <w:rPr>
          <w:sz w:val="24"/>
          <w:szCs w:val="24"/>
          <w:lang w:val="en-PH"/>
        </w:rPr>
      </w:pPr>
      <w:r w:rsidRPr="00374748">
        <w:rPr>
          <w:b/>
          <w:bCs/>
          <w:sz w:val="24"/>
          <w:szCs w:val="24"/>
          <w:lang w:val="en-PH"/>
        </w:rPr>
        <w:t>Problem it Solves:</w:t>
      </w:r>
      <w:r w:rsidRPr="00374748">
        <w:rPr>
          <w:sz w:val="24"/>
          <w:szCs w:val="24"/>
          <w:lang w:val="en-PH"/>
        </w:rPr>
        <w:t xml:space="preserve"> Information Technology and Computer Science students often struggle with maintaining motivation and keeping track of their learning progress across multiple programming languages. Existing tools are often purely utilitarian or lack visual feedback. This project addresses the lack of engagement in self-study by providing a visual, interactive platform that rewards learning with tangible progress indicators.</w:t>
      </w:r>
    </w:p>
    <w:p w14:paraId="14A76A63" w14:textId="77777777" w:rsidR="00374748" w:rsidRPr="00374748" w:rsidRDefault="00374748" w:rsidP="00374748">
      <w:pPr>
        <w:spacing w:line="360" w:lineRule="auto"/>
        <w:rPr>
          <w:sz w:val="24"/>
          <w:szCs w:val="24"/>
          <w:lang w:val="en-PH"/>
        </w:rPr>
      </w:pPr>
      <w:r w:rsidRPr="00374748">
        <w:rPr>
          <w:b/>
          <w:bCs/>
          <w:sz w:val="24"/>
          <w:szCs w:val="24"/>
          <w:lang w:val="en-PH"/>
        </w:rPr>
        <w:t>Key Features and Functionalities:</w:t>
      </w:r>
    </w:p>
    <w:p w14:paraId="75A918ED" w14:textId="77777777" w:rsidR="00374748" w:rsidRPr="00374748" w:rsidRDefault="00374748" w:rsidP="00374748">
      <w:pPr>
        <w:numPr>
          <w:ilvl w:val="0"/>
          <w:numId w:val="73"/>
        </w:numPr>
        <w:spacing w:line="360" w:lineRule="auto"/>
        <w:rPr>
          <w:sz w:val="24"/>
          <w:szCs w:val="24"/>
          <w:lang w:val="en-PH"/>
        </w:rPr>
      </w:pPr>
      <w:r w:rsidRPr="00374748">
        <w:rPr>
          <w:b/>
          <w:bCs/>
          <w:sz w:val="24"/>
          <w:szCs w:val="24"/>
          <w:lang w:val="en-PH"/>
        </w:rPr>
        <w:t>Gamified User Interface:</w:t>
      </w:r>
      <w:r w:rsidRPr="00374748">
        <w:rPr>
          <w:sz w:val="24"/>
          <w:szCs w:val="24"/>
          <w:lang w:val="en-PH"/>
        </w:rPr>
        <w:t xml:space="preserve"> Features a "Solo Leveling" inspired aesthetic with high-quality character avatars (Male/Female selection), dynamic background music, and interactive pulsing buttons.</w:t>
      </w:r>
    </w:p>
    <w:p w14:paraId="732E2871" w14:textId="77777777" w:rsidR="00374748" w:rsidRPr="00374748" w:rsidRDefault="00374748" w:rsidP="00374748">
      <w:pPr>
        <w:numPr>
          <w:ilvl w:val="0"/>
          <w:numId w:val="73"/>
        </w:numPr>
        <w:spacing w:line="360" w:lineRule="auto"/>
        <w:rPr>
          <w:sz w:val="24"/>
          <w:szCs w:val="24"/>
          <w:lang w:val="en-PH"/>
        </w:rPr>
      </w:pPr>
      <w:r w:rsidRPr="00374748">
        <w:rPr>
          <w:b/>
          <w:bCs/>
          <w:sz w:val="24"/>
          <w:szCs w:val="24"/>
          <w:lang w:val="en-PH"/>
        </w:rPr>
        <w:t>User Profile Management:</w:t>
      </w:r>
      <w:r w:rsidRPr="00374748">
        <w:rPr>
          <w:sz w:val="24"/>
          <w:szCs w:val="24"/>
          <w:lang w:val="en-PH"/>
        </w:rPr>
        <w:t xml:space="preserve"> Allows users to create, load, and delete profiles. Each profile saves the user's gender and specific skill progress in a MySQL database.</w:t>
      </w:r>
    </w:p>
    <w:p w14:paraId="4CD26A11" w14:textId="77777777" w:rsidR="00374748" w:rsidRPr="00374748" w:rsidRDefault="00374748" w:rsidP="00374748">
      <w:pPr>
        <w:numPr>
          <w:ilvl w:val="0"/>
          <w:numId w:val="73"/>
        </w:numPr>
        <w:spacing w:line="360" w:lineRule="auto"/>
        <w:rPr>
          <w:sz w:val="24"/>
          <w:szCs w:val="24"/>
          <w:lang w:val="en-PH"/>
        </w:rPr>
      </w:pPr>
      <w:r w:rsidRPr="00374748">
        <w:rPr>
          <w:b/>
          <w:bCs/>
          <w:sz w:val="24"/>
          <w:szCs w:val="24"/>
          <w:lang w:val="en-PH"/>
        </w:rPr>
        <w:t>Skill Dashboard:</w:t>
      </w:r>
      <w:r w:rsidRPr="00374748">
        <w:rPr>
          <w:sz w:val="24"/>
          <w:szCs w:val="24"/>
          <w:lang w:val="en-PH"/>
        </w:rPr>
        <w:t xml:space="preserve"> A visual dashboard displaying progress bars for five core technologies: Python, Java, HTML, C++, and MySQL.</w:t>
      </w:r>
    </w:p>
    <w:p w14:paraId="3F3BE11F" w14:textId="77777777" w:rsidR="00374748" w:rsidRPr="00374748" w:rsidRDefault="00374748" w:rsidP="00374748">
      <w:pPr>
        <w:numPr>
          <w:ilvl w:val="0"/>
          <w:numId w:val="73"/>
        </w:numPr>
        <w:spacing w:line="360" w:lineRule="auto"/>
        <w:rPr>
          <w:sz w:val="24"/>
          <w:szCs w:val="24"/>
          <w:lang w:val="en-PH"/>
        </w:rPr>
      </w:pPr>
      <w:r w:rsidRPr="00374748">
        <w:rPr>
          <w:b/>
          <w:bCs/>
          <w:sz w:val="24"/>
          <w:szCs w:val="24"/>
          <w:lang w:val="en-PH"/>
        </w:rPr>
        <w:t>Learning Hub:</w:t>
      </w:r>
      <w:r w:rsidRPr="00374748">
        <w:rPr>
          <w:sz w:val="24"/>
          <w:szCs w:val="24"/>
          <w:lang w:val="en-PH"/>
        </w:rPr>
        <w:t xml:space="preserve"> Provides direct integration with curated YouTube tutorial playlists for each skill.</w:t>
      </w:r>
    </w:p>
    <w:p w14:paraId="77383F05" w14:textId="77777777" w:rsidR="00374748" w:rsidRPr="00374748" w:rsidRDefault="00374748" w:rsidP="00374748">
      <w:pPr>
        <w:numPr>
          <w:ilvl w:val="0"/>
          <w:numId w:val="73"/>
        </w:numPr>
        <w:spacing w:line="360" w:lineRule="auto"/>
        <w:rPr>
          <w:sz w:val="24"/>
          <w:szCs w:val="24"/>
          <w:lang w:val="en-PH"/>
        </w:rPr>
      </w:pPr>
      <w:r w:rsidRPr="00374748">
        <w:rPr>
          <w:b/>
          <w:bCs/>
          <w:sz w:val="24"/>
          <w:szCs w:val="24"/>
          <w:lang w:val="en-PH"/>
        </w:rPr>
        <w:t>Assessment System:</w:t>
      </w:r>
      <w:r w:rsidRPr="00374748">
        <w:rPr>
          <w:sz w:val="24"/>
          <w:szCs w:val="24"/>
          <w:lang w:val="en-PH"/>
        </w:rPr>
        <w:t xml:space="preserve"> Includes a "Problem Solver" module where users face coding challenges. It features a "Reveal Answer" capability for learning and an "Add Skill" mechanism that updates the database and increases the user's progress bar upon completion.</w:t>
      </w:r>
    </w:p>
    <w:p w14:paraId="43D69E13" w14:textId="77777777" w:rsidR="00374748" w:rsidRDefault="00374748" w:rsidP="00374748">
      <w:pPr>
        <w:spacing w:line="360" w:lineRule="auto"/>
        <w:rPr>
          <w:sz w:val="24"/>
          <w:szCs w:val="24"/>
          <w:lang w:val="en-PH"/>
        </w:rPr>
      </w:pPr>
      <w:r w:rsidRPr="00374748">
        <w:rPr>
          <w:b/>
          <w:bCs/>
          <w:sz w:val="24"/>
          <w:szCs w:val="24"/>
          <w:lang w:val="en-PH"/>
        </w:rPr>
        <w:t>Target Users:</w:t>
      </w:r>
      <w:r w:rsidRPr="00374748">
        <w:rPr>
          <w:sz w:val="24"/>
          <w:szCs w:val="24"/>
          <w:lang w:val="en-PH"/>
        </w:rPr>
        <w:t xml:space="preserve"> The primary target users are Computer Science and Information Technology students, as well as self-taught developers who wish to track their upskilling journey in a structured and motivating environment.</w:t>
      </w:r>
    </w:p>
    <w:p w14:paraId="0FFAA5D9" w14:textId="77777777" w:rsidR="009F2634" w:rsidRDefault="009F2634" w:rsidP="00374748">
      <w:pPr>
        <w:spacing w:line="360" w:lineRule="auto"/>
        <w:rPr>
          <w:sz w:val="24"/>
          <w:szCs w:val="24"/>
          <w:lang w:val="en-PH"/>
        </w:rPr>
      </w:pPr>
    </w:p>
    <w:p w14:paraId="66274E34" w14:textId="77777777" w:rsidR="009F2634" w:rsidRDefault="009F2634" w:rsidP="00374748">
      <w:pPr>
        <w:spacing w:line="360" w:lineRule="auto"/>
        <w:rPr>
          <w:sz w:val="24"/>
          <w:szCs w:val="24"/>
          <w:lang w:val="en-PH"/>
        </w:rPr>
      </w:pPr>
    </w:p>
    <w:p w14:paraId="6E054302" w14:textId="77777777" w:rsidR="009F2634" w:rsidRDefault="009F2634" w:rsidP="00374748">
      <w:pPr>
        <w:spacing w:line="360" w:lineRule="auto"/>
        <w:rPr>
          <w:sz w:val="24"/>
          <w:szCs w:val="24"/>
          <w:lang w:val="en-PH"/>
        </w:rPr>
      </w:pPr>
    </w:p>
    <w:p w14:paraId="27143398" w14:textId="77777777" w:rsidR="009F2634" w:rsidRPr="00374748" w:rsidRDefault="009F2634" w:rsidP="00374748">
      <w:pPr>
        <w:spacing w:line="360" w:lineRule="auto"/>
        <w:rPr>
          <w:sz w:val="24"/>
          <w:szCs w:val="24"/>
          <w:lang w:val="en-PH"/>
        </w:rPr>
      </w:pPr>
    </w:p>
    <w:p w14:paraId="6888DD4E" w14:textId="1632D49F" w:rsidR="00311CBE" w:rsidRPr="00554A05" w:rsidRDefault="00311CBE" w:rsidP="00B456C6">
      <w:pPr>
        <w:spacing w:line="360" w:lineRule="auto"/>
        <w:rPr>
          <w:sz w:val="24"/>
          <w:szCs w:val="24"/>
          <w:lang w:val="en-PH"/>
        </w:rPr>
      </w:pPr>
    </w:p>
    <w:p w14:paraId="4E7856DD" w14:textId="42FE4030" w:rsidR="005B7BE9" w:rsidRPr="00B456C6" w:rsidRDefault="00183940" w:rsidP="00B456C6">
      <w:pPr>
        <w:spacing w:line="360" w:lineRule="auto"/>
        <w:rPr>
          <w:b/>
          <w:bCs/>
          <w:sz w:val="24"/>
          <w:szCs w:val="24"/>
          <w:lang w:val="en-PH"/>
        </w:rPr>
      </w:pPr>
      <w:r w:rsidRPr="00554A05">
        <w:rPr>
          <w:b/>
          <w:bCs/>
          <w:sz w:val="24"/>
          <w:szCs w:val="24"/>
          <w:lang w:val="en-PH"/>
        </w:rPr>
        <w:lastRenderedPageBreak/>
        <w:t>PROJECT OBJECTIVES</w:t>
      </w:r>
    </w:p>
    <w:p w14:paraId="475929AE" w14:textId="77777777" w:rsidR="00444278" w:rsidRPr="00444278" w:rsidRDefault="00444278" w:rsidP="00444278">
      <w:pPr>
        <w:spacing w:line="360" w:lineRule="auto"/>
        <w:rPr>
          <w:sz w:val="24"/>
          <w:szCs w:val="24"/>
          <w:lang w:val="en-PH"/>
        </w:rPr>
      </w:pPr>
      <w:r w:rsidRPr="00444278">
        <w:rPr>
          <w:sz w:val="24"/>
          <w:szCs w:val="24"/>
          <w:lang w:val="en-PH"/>
        </w:rPr>
        <w:t>The general objective of this project is to develop a Python-based graphical application that tracks and persists user skill progress using a database backend.</w:t>
      </w:r>
    </w:p>
    <w:p w14:paraId="42A0C9BC" w14:textId="77777777" w:rsidR="00444278" w:rsidRPr="00444278" w:rsidRDefault="00444278" w:rsidP="00444278">
      <w:pPr>
        <w:spacing w:line="360" w:lineRule="auto"/>
        <w:rPr>
          <w:sz w:val="24"/>
          <w:szCs w:val="24"/>
          <w:lang w:val="en-PH"/>
        </w:rPr>
      </w:pPr>
      <w:r w:rsidRPr="00444278">
        <w:rPr>
          <w:b/>
          <w:bCs/>
          <w:sz w:val="24"/>
          <w:szCs w:val="24"/>
          <w:lang w:val="en-PH"/>
        </w:rPr>
        <w:t>Specific Objectives:</w:t>
      </w:r>
    </w:p>
    <w:p w14:paraId="2D67FCC0" w14:textId="77777777" w:rsidR="00444278" w:rsidRPr="00444278" w:rsidRDefault="00444278" w:rsidP="00444278">
      <w:pPr>
        <w:numPr>
          <w:ilvl w:val="0"/>
          <w:numId w:val="74"/>
        </w:numPr>
        <w:spacing w:line="360" w:lineRule="auto"/>
        <w:rPr>
          <w:sz w:val="24"/>
          <w:szCs w:val="24"/>
          <w:lang w:val="en-PH"/>
        </w:rPr>
      </w:pPr>
      <w:r w:rsidRPr="00444278">
        <w:rPr>
          <w:sz w:val="24"/>
          <w:szCs w:val="24"/>
          <w:lang w:val="en-PH"/>
        </w:rPr>
        <w:t xml:space="preserve">To create a responsive Graphical User Interface (GUI) using the </w:t>
      </w:r>
      <w:proofErr w:type="spellStart"/>
      <w:r w:rsidRPr="00444278">
        <w:rPr>
          <w:sz w:val="24"/>
          <w:szCs w:val="24"/>
          <w:lang w:val="en-PH"/>
        </w:rPr>
        <w:t>Tkinter</w:t>
      </w:r>
      <w:proofErr w:type="spellEnd"/>
      <w:r w:rsidRPr="00444278">
        <w:rPr>
          <w:sz w:val="24"/>
          <w:szCs w:val="24"/>
          <w:lang w:val="en-PH"/>
        </w:rPr>
        <w:t xml:space="preserve"> library that supports both portrait (login) and landscape (dashboard) views.</w:t>
      </w:r>
    </w:p>
    <w:p w14:paraId="09582839" w14:textId="77777777" w:rsidR="00444278" w:rsidRPr="00444278" w:rsidRDefault="00444278" w:rsidP="00444278">
      <w:pPr>
        <w:numPr>
          <w:ilvl w:val="0"/>
          <w:numId w:val="74"/>
        </w:numPr>
        <w:spacing w:line="360" w:lineRule="auto"/>
        <w:rPr>
          <w:sz w:val="24"/>
          <w:szCs w:val="24"/>
          <w:lang w:val="en-PH"/>
        </w:rPr>
      </w:pPr>
      <w:r w:rsidRPr="00444278">
        <w:rPr>
          <w:sz w:val="24"/>
          <w:szCs w:val="24"/>
          <w:lang w:val="en-PH"/>
        </w:rPr>
        <w:t>To implement a persistent database connection using MySQL to store user credentials, avatar preferences, and progress percentages for five distinct programming skills.</w:t>
      </w:r>
    </w:p>
    <w:p w14:paraId="53FEF46D" w14:textId="77777777" w:rsidR="00444278" w:rsidRPr="00444278" w:rsidRDefault="00444278" w:rsidP="00444278">
      <w:pPr>
        <w:numPr>
          <w:ilvl w:val="0"/>
          <w:numId w:val="74"/>
        </w:numPr>
        <w:spacing w:line="360" w:lineRule="auto"/>
        <w:rPr>
          <w:sz w:val="24"/>
          <w:szCs w:val="24"/>
          <w:lang w:val="en-PH"/>
        </w:rPr>
      </w:pPr>
      <w:r w:rsidRPr="00444278">
        <w:rPr>
          <w:sz w:val="24"/>
          <w:szCs w:val="24"/>
          <w:lang w:val="en-PH"/>
        </w:rPr>
        <w:t>To provide an interactive assessment tool that dynamically updates user records in the database upon the successful completion of tasks.</w:t>
      </w:r>
    </w:p>
    <w:p w14:paraId="4E7E2835" w14:textId="77777777" w:rsidR="00183940" w:rsidRPr="00554A05" w:rsidRDefault="00183940" w:rsidP="00B456C6">
      <w:pPr>
        <w:spacing w:line="360" w:lineRule="auto"/>
        <w:rPr>
          <w:sz w:val="24"/>
          <w:szCs w:val="24"/>
          <w:lang w:val="en-PH"/>
        </w:rPr>
      </w:pPr>
    </w:p>
    <w:p w14:paraId="17AD57E3" w14:textId="2EF14AD4" w:rsidR="00BE5BD7" w:rsidRPr="00BE5BD7" w:rsidRDefault="00BE5BD7" w:rsidP="00B456C6">
      <w:pPr>
        <w:spacing w:line="360" w:lineRule="auto"/>
        <w:rPr>
          <w:b/>
          <w:bCs/>
          <w:sz w:val="24"/>
          <w:szCs w:val="24"/>
          <w:lang w:val="en-PH"/>
        </w:rPr>
      </w:pPr>
      <w:r w:rsidRPr="00554A05">
        <w:rPr>
          <w:b/>
          <w:bCs/>
          <w:sz w:val="24"/>
          <w:szCs w:val="24"/>
          <w:lang w:val="en-PH"/>
        </w:rPr>
        <w:t>SYSTEM REQUIREMENTS</w:t>
      </w:r>
    </w:p>
    <w:p w14:paraId="321456C3" w14:textId="77777777" w:rsidR="00ED4AF8" w:rsidRPr="00ED4AF8" w:rsidRDefault="00ED4AF8" w:rsidP="00ED4AF8">
      <w:pPr>
        <w:spacing w:line="360" w:lineRule="auto"/>
        <w:rPr>
          <w:sz w:val="24"/>
          <w:szCs w:val="24"/>
          <w:lang w:val="en-PH"/>
        </w:rPr>
      </w:pPr>
      <w:r w:rsidRPr="00ED4AF8">
        <w:rPr>
          <w:b/>
          <w:bCs/>
          <w:sz w:val="24"/>
          <w:szCs w:val="24"/>
          <w:lang w:val="en-PH"/>
        </w:rPr>
        <w:t>Software Requirements:</w:t>
      </w:r>
    </w:p>
    <w:p w14:paraId="51515519" w14:textId="77777777" w:rsidR="00ED4AF8" w:rsidRPr="00ED4AF8" w:rsidRDefault="00ED4AF8" w:rsidP="00ED4AF8">
      <w:pPr>
        <w:numPr>
          <w:ilvl w:val="0"/>
          <w:numId w:val="75"/>
        </w:numPr>
        <w:spacing w:line="360" w:lineRule="auto"/>
        <w:rPr>
          <w:sz w:val="24"/>
          <w:szCs w:val="24"/>
          <w:lang w:val="en-PH"/>
        </w:rPr>
      </w:pPr>
      <w:r w:rsidRPr="00ED4AF8">
        <w:rPr>
          <w:b/>
          <w:bCs/>
          <w:sz w:val="24"/>
          <w:szCs w:val="24"/>
          <w:lang w:val="en-PH"/>
        </w:rPr>
        <w:t>Python Version:</w:t>
      </w:r>
      <w:r w:rsidRPr="00ED4AF8">
        <w:rPr>
          <w:sz w:val="24"/>
          <w:szCs w:val="24"/>
          <w:lang w:val="en-PH"/>
        </w:rPr>
        <w:t xml:space="preserve"> Python 3.10 or higher.</w:t>
      </w:r>
    </w:p>
    <w:p w14:paraId="383A8D41" w14:textId="77777777" w:rsidR="00ED4AF8" w:rsidRPr="00ED4AF8" w:rsidRDefault="00ED4AF8" w:rsidP="00ED4AF8">
      <w:pPr>
        <w:numPr>
          <w:ilvl w:val="0"/>
          <w:numId w:val="75"/>
        </w:numPr>
        <w:spacing w:line="360" w:lineRule="auto"/>
        <w:rPr>
          <w:sz w:val="24"/>
          <w:szCs w:val="24"/>
          <w:lang w:val="en-PH"/>
        </w:rPr>
      </w:pPr>
      <w:r w:rsidRPr="00ED4AF8">
        <w:rPr>
          <w:b/>
          <w:bCs/>
          <w:sz w:val="24"/>
          <w:szCs w:val="24"/>
          <w:lang w:val="en-PH"/>
        </w:rPr>
        <w:t>Database:</w:t>
      </w:r>
      <w:r w:rsidRPr="00ED4AF8">
        <w:rPr>
          <w:sz w:val="24"/>
          <w:szCs w:val="24"/>
          <w:lang w:val="en-PH"/>
        </w:rPr>
        <w:t xml:space="preserve"> MySQL Server (e.g., via XAMPP or MySQL Workbench).</w:t>
      </w:r>
    </w:p>
    <w:p w14:paraId="3949C30A" w14:textId="77777777" w:rsidR="00ED4AF8" w:rsidRPr="00ED4AF8" w:rsidRDefault="00ED4AF8" w:rsidP="00ED4AF8">
      <w:pPr>
        <w:numPr>
          <w:ilvl w:val="0"/>
          <w:numId w:val="75"/>
        </w:numPr>
        <w:spacing w:line="360" w:lineRule="auto"/>
        <w:rPr>
          <w:sz w:val="24"/>
          <w:szCs w:val="24"/>
          <w:lang w:val="en-PH"/>
        </w:rPr>
      </w:pPr>
      <w:r w:rsidRPr="00ED4AF8">
        <w:rPr>
          <w:b/>
          <w:bCs/>
          <w:sz w:val="24"/>
          <w:szCs w:val="24"/>
          <w:lang w:val="en-PH"/>
        </w:rPr>
        <w:t>Required Python Libraries:</w:t>
      </w:r>
    </w:p>
    <w:p w14:paraId="5DCC3AF6" w14:textId="77777777" w:rsidR="00ED4AF8" w:rsidRPr="00ED4AF8" w:rsidRDefault="00ED4AF8" w:rsidP="00ED4AF8">
      <w:pPr>
        <w:numPr>
          <w:ilvl w:val="1"/>
          <w:numId w:val="75"/>
        </w:numPr>
        <w:spacing w:line="360" w:lineRule="auto"/>
        <w:rPr>
          <w:sz w:val="24"/>
          <w:szCs w:val="24"/>
          <w:lang w:val="en-PH"/>
        </w:rPr>
      </w:pPr>
      <w:proofErr w:type="spellStart"/>
      <w:r w:rsidRPr="00ED4AF8">
        <w:rPr>
          <w:sz w:val="24"/>
          <w:szCs w:val="24"/>
          <w:lang w:val="en-PH"/>
        </w:rPr>
        <w:t>tkinter</w:t>
      </w:r>
      <w:proofErr w:type="spellEnd"/>
      <w:r w:rsidRPr="00ED4AF8">
        <w:rPr>
          <w:sz w:val="24"/>
          <w:szCs w:val="24"/>
          <w:lang w:val="en-PH"/>
        </w:rPr>
        <w:t xml:space="preserve"> (Standard GUI toolkit)</w:t>
      </w:r>
    </w:p>
    <w:p w14:paraId="7EFED185" w14:textId="77777777" w:rsidR="00ED4AF8" w:rsidRPr="00ED4AF8" w:rsidRDefault="00ED4AF8" w:rsidP="00ED4AF8">
      <w:pPr>
        <w:numPr>
          <w:ilvl w:val="1"/>
          <w:numId w:val="75"/>
        </w:numPr>
        <w:spacing w:line="360" w:lineRule="auto"/>
        <w:rPr>
          <w:sz w:val="24"/>
          <w:szCs w:val="24"/>
          <w:lang w:val="en-PH"/>
        </w:rPr>
      </w:pPr>
      <w:r w:rsidRPr="00ED4AF8">
        <w:rPr>
          <w:sz w:val="24"/>
          <w:szCs w:val="24"/>
          <w:lang w:val="en-PH"/>
        </w:rPr>
        <w:t>Pillow (Image processing)</w:t>
      </w:r>
    </w:p>
    <w:p w14:paraId="10B8D993" w14:textId="77777777" w:rsidR="00ED4AF8" w:rsidRPr="00ED4AF8" w:rsidRDefault="00ED4AF8" w:rsidP="00ED4AF8">
      <w:pPr>
        <w:numPr>
          <w:ilvl w:val="1"/>
          <w:numId w:val="75"/>
        </w:numPr>
        <w:spacing w:line="360" w:lineRule="auto"/>
        <w:rPr>
          <w:sz w:val="24"/>
          <w:szCs w:val="24"/>
          <w:lang w:val="en-PH"/>
        </w:rPr>
      </w:pPr>
      <w:proofErr w:type="spellStart"/>
      <w:r w:rsidRPr="00ED4AF8">
        <w:rPr>
          <w:sz w:val="24"/>
          <w:szCs w:val="24"/>
          <w:lang w:val="en-PH"/>
        </w:rPr>
        <w:t>pygame</w:t>
      </w:r>
      <w:proofErr w:type="spellEnd"/>
      <w:r w:rsidRPr="00ED4AF8">
        <w:rPr>
          <w:sz w:val="24"/>
          <w:szCs w:val="24"/>
          <w:lang w:val="en-PH"/>
        </w:rPr>
        <w:t xml:space="preserve"> (Audio playback)</w:t>
      </w:r>
    </w:p>
    <w:p w14:paraId="1E7F926E" w14:textId="77777777" w:rsidR="00ED4AF8" w:rsidRPr="00ED4AF8" w:rsidRDefault="00ED4AF8" w:rsidP="00ED4AF8">
      <w:pPr>
        <w:numPr>
          <w:ilvl w:val="1"/>
          <w:numId w:val="75"/>
        </w:numPr>
        <w:spacing w:line="360" w:lineRule="auto"/>
        <w:rPr>
          <w:sz w:val="24"/>
          <w:szCs w:val="24"/>
          <w:lang w:val="en-PH"/>
        </w:rPr>
      </w:pPr>
      <w:proofErr w:type="spellStart"/>
      <w:r w:rsidRPr="00ED4AF8">
        <w:rPr>
          <w:sz w:val="24"/>
          <w:szCs w:val="24"/>
          <w:lang w:val="en-PH"/>
        </w:rPr>
        <w:t>mysql</w:t>
      </w:r>
      <w:proofErr w:type="spellEnd"/>
      <w:r w:rsidRPr="00ED4AF8">
        <w:rPr>
          <w:sz w:val="24"/>
          <w:szCs w:val="24"/>
          <w:lang w:val="en-PH"/>
        </w:rPr>
        <w:t>-connector-python (Database connectivity)</w:t>
      </w:r>
    </w:p>
    <w:p w14:paraId="1F213804" w14:textId="77777777" w:rsidR="00ED4AF8" w:rsidRPr="00ED4AF8" w:rsidRDefault="00ED4AF8" w:rsidP="00ED4AF8">
      <w:pPr>
        <w:numPr>
          <w:ilvl w:val="1"/>
          <w:numId w:val="75"/>
        </w:numPr>
        <w:spacing w:line="360" w:lineRule="auto"/>
        <w:rPr>
          <w:sz w:val="24"/>
          <w:szCs w:val="24"/>
          <w:lang w:val="en-PH"/>
        </w:rPr>
      </w:pPr>
      <w:proofErr w:type="spellStart"/>
      <w:r w:rsidRPr="00ED4AF8">
        <w:rPr>
          <w:sz w:val="24"/>
          <w:szCs w:val="24"/>
          <w:lang w:val="en-PH"/>
        </w:rPr>
        <w:t>webbrowser</w:t>
      </w:r>
      <w:proofErr w:type="spellEnd"/>
      <w:r w:rsidRPr="00ED4AF8">
        <w:rPr>
          <w:sz w:val="24"/>
          <w:szCs w:val="24"/>
          <w:lang w:val="en-PH"/>
        </w:rPr>
        <w:t xml:space="preserve"> (Standard library for opening tutorial links)</w:t>
      </w:r>
    </w:p>
    <w:p w14:paraId="586EB1D1" w14:textId="77777777" w:rsidR="00ED4AF8" w:rsidRPr="00ED4AF8" w:rsidRDefault="00ED4AF8" w:rsidP="00ED4AF8">
      <w:pPr>
        <w:spacing w:line="360" w:lineRule="auto"/>
        <w:rPr>
          <w:sz w:val="24"/>
          <w:szCs w:val="24"/>
          <w:lang w:val="en-PH"/>
        </w:rPr>
      </w:pPr>
      <w:r w:rsidRPr="00ED4AF8">
        <w:rPr>
          <w:b/>
          <w:bCs/>
          <w:sz w:val="24"/>
          <w:szCs w:val="24"/>
          <w:lang w:val="en-PH"/>
        </w:rPr>
        <w:t>Hardware Requirements:</w:t>
      </w:r>
    </w:p>
    <w:p w14:paraId="29A879E4" w14:textId="77777777" w:rsidR="00ED4AF8" w:rsidRPr="00ED4AF8" w:rsidRDefault="00ED4AF8" w:rsidP="00ED4AF8">
      <w:pPr>
        <w:numPr>
          <w:ilvl w:val="0"/>
          <w:numId w:val="76"/>
        </w:numPr>
        <w:spacing w:line="360" w:lineRule="auto"/>
        <w:rPr>
          <w:sz w:val="24"/>
          <w:szCs w:val="24"/>
          <w:lang w:val="en-PH"/>
        </w:rPr>
      </w:pPr>
      <w:r w:rsidRPr="00ED4AF8">
        <w:rPr>
          <w:sz w:val="24"/>
          <w:szCs w:val="24"/>
          <w:lang w:val="en-PH"/>
        </w:rPr>
        <w:t>A computer capable of running Python and a MySQL server.</w:t>
      </w:r>
    </w:p>
    <w:p w14:paraId="3F58E6EF" w14:textId="77777777" w:rsidR="00ED4AF8" w:rsidRPr="00ED4AF8" w:rsidRDefault="00ED4AF8" w:rsidP="00ED4AF8">
      <w:pPr>
        <w:numPr>
          <w:ilvl w:val="0"/>
          <w:numId w:val="76"/>
        </w:numPr>
        <w:spacing w:line="360" w:lineRule="auto"/>
        <w:rPr>
          <w:sz w:val="24"/>
          <w:szCs w:val="24"/>
          <w:lang w:val="en-PH"/>
        </w:rPr>
      </w:pPr>
      <w:r w:rsidRPr="00ED4AF8">
        <w:rPr>
          <w:sz w:val="24"/>
          <w:szCs w:val="24"/>
          <w:lang w:val="en-PH"/>
        </w:rPr>
        <w:t>Audio output device (speakers or headphones) for background music and sound effects.</w:t>
      </w:r>
    </w:p>
    <w:p w14:paraId="50A04720" w14:textId="77777777" w:rsidR="00ED4AF8" w:rsidRPr="00ED4AF8" w:rsidRDefault="00ED4AF8" w:rsidP="00ED4AF8">
      <w:pPr>
        <w:numPr>
          <w:ilvl w:val="0"/>
          <w:numId w:val="76"/>
        </w:numPr>
        <w:spacing w:line="360" w:lineRule="auto"/>
        <w:rPr>
          <w:sz w:val="24"/>
          <w:szCs w:val="24"/>
          <w:lang w:val="en-PH"/>
        </w:rPr>
      </w:pPr>
      <w:r w:rsidRPr="00ED4AF8">
        <w:rPr>
          <w:sz w:val="24"/>
          <w:szCs w:val="24"/>
          <w:lang w:val="en-PH"/>
        </w:rPr>
        <w:t>Minimum Screen Resolution: 1366x768 (Landscape view)</w:t>
      </w:r>
    </w:p>
    <w:p w14:paraId="0EA07D96" w14:textId="77777777" w:rsidR="00BE5BD7" w:rsidRDefault="00BE5BD7" w:rsidP="00B456C6">
      <w:pPr>
        <w:spacing w:line="360" w:lineRule="auto"/>
        <w:rPr>
          <w:sz w:val="24"/>
          <w:szCs w:val="24"/>
          <w:lang w:val="en-PH"/>
        </w:rPr>
      </w:pPr>
    </w:p>
    <w:p w14:paraId="6621BC5A" w14:textId="77777777" w:rsidR="009F2634" w:rsidRDefault="009F2634" w:rsidP="00B456C6">
      <w:pPr>
        <w:spacing w:line="360" w:lineRule="auto"/>
        <w:rPr>
          <w:sz w:val="24"/>
          <w:szCs w:val="24"/>
          <w:lang w:val="en-PH"/>
        </w:rPr>
      </w:pPr>
    </w:p>
    <w:p w14:paraId="3C9EE6D3" w14:textId="77777777" w:rsidR="009F2634" w:rsidRDefault="009F2634" w:rsidP="00B456C6">
      <w:pPr>
        <w:spacing w:line="360" w:lineRule="auto"/>
        <w:rPr>
          <w:sz w:val="24"/>
          <w:szCs w:val="24"/>
          <w:lang w:val="en-PH"/>
        </w:rPr>
      </w:pPr>
    </w:p>
    <w:p w14:paraId="163D863C" w14:textId="77777777" w:rsidR="009F2634" w:rsidRDefault="009F2634" w:rsidP="00B456C6">
      <w:pPr>
        <w:spacing w:line="360" w:lineRule="auto"/>
        <w:rPr>
          <w:sz w:val="24"/>
          <w:szCs w:val="24"/>
          <w:lang w:val="en-PH"/>
        </w:rPr>
      </w:pPr>
    </w:p>
    <w:p w14:paraId="06443490" w14:textId="77777777" w:rsidR="009F2634" w:rsidRDefault="009F2634" w:rsidP="00B456C6">
      <w:pPr>
        <w:spacing w:line="360" w:lineRule="auto"/>
        <w:rPr>
          <w:sz w:val="24"/>
          <w:szCs w:val="24"/>
          <w:lang w:val="en-PH"/>
        </w:rPr>
      </w:pPr>
    </w:p>
    <w:p w14:paraId="1F44D41E" w14:textId="77777777" w:rsidR="009F2634" w:rsidRDefault="009F2634" w:rsidP="00B456C6">
      <w:pPr>
        <w:spacing w:line="360" w:lineRule="auto"/>
        <w:rPr>
          <w:sz w:val="24"/>
          <w:szCs w:val="24"/>
          <w:lang w:val="en-PH"/>
        </w:rPr>
      </w:pPr>
    </w:p>
    <w:p w14:paraId="097FA518" w14:textId="77777777" w:rsidR="009F2634" w:rsidRDefault="009F2634" w:rsidP="00B456C6">
      <w:pPr>
        <w:spacing w:line="360" w:lineRule="auto"/>
        <w:rPr>
          <w:sz w:val="24"/>
          <w:szCs w:val="24"/>
          <w:lang w:val="en-PH"/>
        </w:rPr>
      </w:pPr>
    </w:p>
    <w:p w14:paraId="263C40D4" w14:textId="77777777" w:rsidR="009F2634" w:rsidRDefault="009F2634" w:rsidP="00B456C6">
      <w:pPr>
        <w:spacing w:line="360" w:lineRule="auto"/>
        <w:rPr>
          <w:sz w:val="24"/>
          <w:szCs w:val="24"/>
          <w:lang w:val="en-PH"/>
        </w:rPr>
      </w:pPr>
    </w:p>
    <w:p w14:paraId="57086B77" w14:textId="77777777" w:rsidR="009F2634" w:rsidRDefault="009F2634" w:rsidP="00B456C6">
      <w:pPr>
        <w:spacing w:line="360" w:lineRule="auto"/>
        <w:rPr>
          <w:sz w:val="24"/>
          <w:szCs w:val="24"/>
          <w:lang w:val="en-PH"/>
        </w:rPr>
      </w:pPr>
    </w:p>
    <w:p w14:paraId="650F171B" w14:textId="77777777" w:rsidR="009F2634" w:rsidRPr="00554A05" w:rsidRDefault="009F2634" w:rsidP="00B456C6">
      <w:pPr>
        <w:spacing w:line="360" w:lineRule="auto"/>
        <w:rPr>
          <w:sz w:val="24"/>
          <w:szCs w:val="24"/>
          <w:lang w:val="en-PH"/>
        </w:rPr>
      </w:pPr>
    </w:p>
    <w:p w14:paraId="599ECD67" w14:textId="79D0753D" w:rsidR="00794458" w:rsidRPr="00096FD5" w:rsidRDefault="00096FD5" w:rsidP="00B456C6">
      <w:pPr>
        <w:spacing w:line="360" w:lineRule="auto"/>
        <w:rPr>
          <w:b/>
          <w:bCs/>
          <w:sz w:val="24"/>
          <w:szCs w:val="24"/>
          <w:lang w:val="en-PH"/>
        </w:rPr>
      </w:pPr>
      <w:r w:rsidRPr="00554A05">
        <w:rPr>
          <w:b/>
          <w:bCs/>
          <w:sz w:val="24"/>
          <w:szCs w:val="24"/>
          <w:lang w:val="en-PH"/>
        </w:rPr>
        <w:lastRenderedPageBreak/>
        <w:t>USAGE INSTRUCTIONS</w:t>
      </w:r>
    </w:p>
    <w:p w14:paraId="2B5F2C5B" w14:textId="77777777" w:rsidR="00ED4AF8" w:rsidRPr="00ED4AF8" w:rsidRDefault="00ED4AF8" w:rsidP="00ED4AF8">
      <w:pPr>
        <w:spacing w:line="360" w:lineRule="auto"/>
        <w:rPr>
          <w:sz w:val="24"/>
          <w:szCs w:val="24"/>
          <w:lang w:val="en-PH"/>
        </w:rPr>
      </w:pPr>
      <w:r w:rsidRPr="00ED4AF8">
        <w:rPr>
          <w:b/>
          <w:bCs/>
          <w:sz w:val="24"/>
          <w:szCs w:val="24"/>
          <w:lang w:val="en-PH"/>
        </w:rPr>
        <w:t>1. Database Setup:</w:t>
      </w:r>
      <w:r w:rsidRPr="00ED4AF8">
        <w:rPr>
          <w:sz w:val="24"/>
          <w:szCs w:val="24"/>
          <w:lang w:val="en-PH"/>
        </w:rPr>
        <w:t xml:space="preserve"> Before launching the application, ensure the MySQL server is running. Create a database named </w:t>
      </w:r>
      <w:proofErr w:type="spellStart"/>
      <w:r w:rsidRPr="00ED4AF8">
        <w:rPr>
          <w:sz w:val="24"/>
          <w:szCs w:val="24"/>
          <w:lang w:val="en-PH"/>
        </w:rPr>
        <w:t>hasaleveling_db</w:t>
      </w:r>
      <w:proofErr w:type="spellEnd"/>
      <w:r w:rsidRPr="00ED4AF8">
        <w:rPr>
          <w:sz w:val="24"/>
          <w:szCs w:val="24"/>
          <w:lang w:val="en-PH"/>
        </w:rPr>
        <w:t xml:space="preserve"> and configure the </w:t>
      </w:r>
      <w:proofErr w:type="spellStart"/>
      <w:r w:rsidRPr="00ED4AF8">
        <w:rPr>
          <w:sz w:val="24"/>
          <w:szCs w:val="24"/>
          <w:lang w:val="en-PH"/>
        </w:rPr>
        <w:t>user_progress</w:t>
      </w:r>
      <w:proofErr w:type="spellEnd"/>
      <w:r w:rsidRPr="00ED4AF8">
        <w:rPr>
          <w:sz w:val="24"/>
          <w:szCs w:val="24"/>
          <w:lang w:val="en-PH"/>
        </w:rPr>
        <w:t xml:space="preserve"> table. Ensure the credentials in the code (DB_CONFIG) match your local database settings.</w:t>
      </w:r>
    </w:p>
    <w:p w14:paraId="7D357167" w14:textId="77777777" w:rsidR="00ED4AF8" w:rsidRPr="00ED4AF8" w:rsidRDefault="00ED4AF8" w:rsidP="00ED4AF8">
      <w:pPr>
        <w:spacing w:line="360" w:lineRule="auto"/>
        <w:rPr>
          <w:sz w:val="24"/>
          <w:szCs w:val="24"/>
          <w:lang w:val="en-PH"/>
        </w:rPr>
      </w:pPr>
      <w:r w:rsidRPr="00ED4AF8">
        <w:rPr>
          <w:b/>
          <w:bCs/>
          <w:sz w:val="24"/>
          <w:szCs w:val="24"/>
          <w:lang w:val="en-PH"/>
        </w:rPr>
        <w:t>2. Application Start:</w:t>
      </w:r>
      <w:r w:rsidRPr="00ED4AF8">
        <w:rPr>
          <w:sz w:val="24"/>
          <w:szCs w:val="24"/>
          <w:lang w:val="en-PH"/>
        </w:rPr>
        <w:t xml:space="preserve"> Run the file HasaLeveling.py. The application will launch in a Portrait window (Main Menu).</w:t>
      </w:r>
    </w:p>
    <w:p w14:paraId="064C6E2A" w14:textId="77777777" w:rsidR="00ED4AF8" w:rsidRPr="00ED4AF8" w:rsidRDefault="00ED4AF8" w:rsidP="00ED4AF8">
      <w:pPr>
        <w:spacing w:line="360" w:lineRule="auto"/>
        <w:rPr>
          <w:sz w:val="24"/>
          <w:szCs w:val="24"/>
          <w:lang w:val="en-PH"/>
        </w:rPr>
      </w:pPr>
      <w:r w:rsidRPr="00ED4AF8">
        <w:rPr>
          <w:b/>
          <w:bCs/>
          <w:sz w:val="24"/>
          <w:szCs w:val="24"/>
          <w:lang w:val="en-PH"/>
        </w:rPr>
        <w:t>3. User Registration/Login:</w:t>
      </w:r>
    </w:p>
    <w:p w14:paraId="3D2AEA8B" w14:textId="2DD1BE00" w:rsidR="00ED4AF8" w:rsidRPr="00ED4AF8" w:rsidRDefault="00ED4AF8" w:rsidP="00ED4AF8">
      <w:pPr>
        <w:numPr>
          <w:ilvl w:val="0"/>
          <w:numId w:val="77"/>
        </w:numPr>
        <w:spacing w:line="360" w:lineRule="auto"/>
        <w:rPr>
          <w:sz w:val="24"/>
          <w:szCs w:val="24"/>
          <w:lang w:val="en-PH"/>
        </w:rPr>
      </w:pPr>
      <w:r w:rsidRPr="00ED4AF8">
        <w:rPr>
          <w:sz w:val="24"/>
          <w:szCs w:val="24"/>
          <w:lang w:val="en-PH"/>
        </w:rPr>
        <w:t xml:space="preserve">Click </w:t>
      </w:r>
      <w:r w:rsidRPr="00ED4AF8">
        <w:rPr>
          <w:b/>
          <w:bCs/>
          <w:sz w:val="24"/>
          <w:szCs w:val="24"/>
          <w:lang w:val="en-PH"/>
        </w:rPr>
        <w:t xml:space="preserve">"Access </w:t>
      </w:r>
      <w:r>
        <w:rPr>
          <w:b/>
          <w:bCs/>
          <w:sz w:val="24"/>
          <w:szCs w:val="24"/>
          <w:lang w:val="en-PH"/>
        </w:rPr>
        <w:t>Button</w:t>
      </w:r>
      <w:r w:rsidRPr="00ED4AF8">
        <w:rPr>
          <w:b/>
          <w:bCs/>
          <w:sz w:val="24"/>
          <w:szCs w:val="24"/>
          <w:lang w:val="en-PH"/>
        </w:rPr>
        <w:t>"</w:t>
      </w:r>
      <w:r>
        <w:rPr>
          <w:b/>
          <w:bCs/>
          <w:sz w:val="24"/>
          <w:szCs w:val="24"/>
          <w:lang w:val="en-PH"/>
        </w:rPr>
        <w:t xml:space="preserve"> to start</w:t>
      </w:r>
      <w:r w:rsidRPr="00ED4AF8">
        <w:rPr>
          <w:sz w:val="24"/>
          <w:szCs w:val="24"/>
          <w:lang w:val="en-PH"/>
        </w:rPr>
        <w:t>.</w:t>
      </w:r>
    </w:p>
    <w:p w14:paraId="3274B38F" w14:textId="77777777" w:rsidR="00ED4AF8" w:rsidRPr="00ED4AF8" w:rsidRDefault="00ED4AF8" w:rsidP="00ED4AF8">
      <w:pPr>
        <w:numPr>
          <w:ilvl w:val="0"/>
          <w:numId w:val="77"/>
        </w:numPr>
        <w:spacing w:line="360" w:lineRule="auto"/>
        <w:rPr>
          <w:sz w:val="24"/>
          <w:szCs w:val="24"/>
          <w:lang w:val="en-PH"/>
        </w:rPr>
      </w:pPr>
      <w:r w:rsidRPr="00ED4AF8">
        <w:rPr>
          <w:b/>
          <w:bCs/>
          <w:sz w:val="24"/>
          <w:szCs w:val="24"/>
          <w:lang w:val="en-PH"/>
        </w:rPr>
        <w:t>To Register:</w:t>
      </w:r>
      <w:r w:rsidRPr="00ED4AF8">
        <w:rPr>
          <w:sz w:val="24"/>
          <w:szCs w:val="24"/>
          <w:lang w:val="en-PH"/>
        </w:rPr>
        <w:t xml:space="preserve"> Click the "Create User" icon, select a Gender (Male/Female), click "Next", and enter a username (4-9 characters).</w:t>
      </w:r>
    </w:p>
    <w:p w14:paraId="42193F5A" w14:textId="77777777" w:rsidR="00ED4AF8" w:rsidRPr="00ED4AF8" w:rsidRDefault="00ED4AF8" w:rsidP="00ED4AF8">
      <w:pPr>
        <w:numPr>
          <w:ilvl w:val="0"/>
          <w:numId w:val="77"/>
        </w:numPr>
        <w:spacing w:line="360" w:lineRule="auto"/>
        <w:rPr>
          <w:sz w:val="24"/>
          <w:szCs w:val="24"/>
          <w:lang w:val="en-PH"/>
        </w:rPr>
      </w:pPr>
      <w:r w:rsidRPr="00ED4AF8">
        <w:rPr>
          <w:b/>
          <w:bCs/>
          <w:sz w:val="24"/>
          <w:szCs w:val="24"/>
          <w:lang w:val="en-PH"/>
        </w:rPr>
        <w:t>To Login:</w:t>
      </w:r>
      <w:r w:rsidRPr="00ED4AF8">
        <w:rPr>
          <w:sz w:val="24"/>
          <w:szCs w:val="24"/>
          <w:lang w:val="en-PH"/>
        </w:rPr>
        <w:t xml:space="preserve"> Select an existing username from the dropdown menu and click the "Load User" icon.</w:t>
      </w:r>
    </w:p>
    <w:p w14:paraId="5DA047B2" w14:textId="77777777" w:rsidR="00ED4AF8" w:rsidRPr="00ED4AF8" w:rsidRDefault="00ED4AF8" w:rsidP="00ED4AF8">
      <w:pPr>
        <w:spacing w:line="360" w:lineRule="auto"/>
        <w:rPr>
          <w:sz w:val="24"/>
          <w:szCs w:val="24"/>
          <w:lang w:val="en-PH"/>
        </w:rPr>
      </w:pPr>
      <w:r w:rsidRPr="00ED4AF8">
        <w:rPr>
          <w:b/>
          <w:bCs/>
          <w:sz w:val="24"/>
          <w:szCs w:val="24"/>
          <w:lang w:val="en-PH"/>
        </w:rPr>
        <w:t>4. The Dashboard:</w:t>
      </w:r>
      <w:r w:rsidRPr="00ED4AF8">
        <w:rPr>
          <w:sz w:val="24"/>
          <w:szCs w:val="24"/>
          <w:lang w:val="en-PH"/>
        </w:rPr>
        <w:t xml:space="preserve"> Once logged in, the window switches to Landscape mode.</w:t>
      </w:r>
    </w:p>
    <w:p w14:paraId="68EB55FF" w14:textId="77777777" w:rsidR="00ED4AF8" w:rsidRPr="00ED4AF8" w:rsidRDefault="00ED4AF8" w:rsidP="00ED4AF8">
      <w:pPr>
        <w:numPr>
          <w:ilvl w:val="0"/>
          <w:numId w:val="78"/>
        </w:numPr>
        <w:spacing w:line="360" w:lineRule="auto"/>
        <w:rPr>
          <w:sz w:val="24"/>
          <w:szCs w:val="24"/>
          <w:lang w:val="en-PH"/>
        </w:rPr>
      </w:pPr>
      <w:r w:rsidRPr="00ED4AF8">
        <w:rPr>
          <w:b/>
          <w:bCs/>
          <w:sz w:val="24"/>
          <w:szCs w:val="24"/>
          <w:lang w:val="en-PH"/>
        </w:rPr>
        <w:t>Left Panel:</w:t>
      </w:r>
      <w:r w:rsidRPr="00ED4AF8">
        <w:rPr>
          <w:sz w:val="24"/>
          <w:szCs w:val="24"/>
          <w:lang w:val="en-PH"/>
        </w:rPr>
        <w:t xml:space="preserve"> Click on a skill icon (e.g., Python, Java) to access learning materials.</w:t>
      </w:r>
    </w:p>
    <w:p w14:paraId="274F0BC7" w14:textId="77777777" w:rsidR="00ED4AF8" w:rsidRPr="00ED4AF8" w:rsidRDefault="00ED4AF8" w:rsidP="00ED4AF8">
      <w:pPr>
        <w:numPr>
          <w:ilvl w:val="0"/>
          <w:numId w:val="78"/>
        </w:numPr>
        <w:spacing w:line="360" w:lineRule="auto"/>
        <w:rPr>
          <w:sz w:val="24"/>
          <w:szCs w:val="24"/>
          <w:lang w:val="en-PH"/>
        </w:rPr>
      </w:pPr>
      <w:r w:rsidRPr="00ED4AF8">
        <w:rPr>
          <w:b/>
          <w:bCs/>
          <w:sz w:val="24"/>
          <w:szCs w:val="24"/>
          <w:lang w:val="en-PH"/>
        </w:rPr>
        <w:t>Right Panel:</w:t>
      </w:r>
      <w:r w:rsidRPr="00ED4AF8">
        <w:rPr>
          <w:sz w:val="24"/>
          <w:szCs w:val="24"/>
          <w:lang w:val="en-PH"/>
        </w:rPr>
        <w:t xml:space="preserve"> View your current progress bars for each skill.</w:t>
      </w:r>
    </w:p>
    <w:p w14:paraId="1E83999A" w14:textId="77777777" w:rsidR="00ED4AF8" w:rsidRPr="00ED4AF8" w:rsidRDefault="00ED4AF8" w:rsidP="00ED4AF8">
      <w:pPr>
        <w:spacing w:line="360" w:lineRule="auto"/>
        <w:rPr>
          <w:sz w:val="24"/>
          <w:szCs w:val="24"/>
          <w:lang w:val="en-PH"/>
        </w:rPr>
      </w:pPr>
      <w:r w:rsidRPr="00ED4AF8">
        <w:rPr>
          <w:b/>
          <w:bCs/>
          <w:sz w:val="24"/>
          <w:szCs w:val="24"/>
          <w:lang w:val="en-PH"/>
        </w:rPr>
        <w:t>5. Tutorials and Quests:</w:t>
      </w:r>
    </w:p>
    <w:p w14:paraId="39A86749" w14:textId="77777777" w:rsidR="00ED4AF8" w:rsidRPr="00ED4AF8" w:rsidRDefault="00ED4AF8" w:rsidP="00ED4AF8">
      <w:pPr>
        <w:numPr>
          <w:ilvl w:val="0"/>
          <w:numId w:val="79"/>
        </w:numPr>
        <w:spacing w:line="360" w:lineRule="auto"/>
        <w:rPr>
          <w:sz w:val="24"/>
          <w:szCs w:val="24"/>
          <w:lang w:val="en-PH"/>
        </w:rPr>
      </w:pPr>
      <w:r w:rsidRPr="00ED4AF8">
        <w:rPr>
          <w:b/>
          <w:bCs/>
          <w:sz w:val="24"/>
          <w:szCs w:val="24"/>
          <w:lang w:val="en-PH"/>
        </w:rPr>
        <w:t>Tutorials:</w:t>
      </w:r>
      <w:r w:rsidRPr="00ED4AF8">
        <w:rPr>
          <w:sz w:val="24"/>
          <w:szCs w:val="24"/>
          <w:lang w:val="en-PH"/>
        </w:rPr>
        <w:t xml:space="preserve"> Inside a skill menu, click the "Play" buttons to open YouTube learning resources in your web browser.</w:t>
      </w:r>
    </w:p>
    <w:p w14:paraId="0C8F3A28" w14:textId="77777777" w:rsidR="00ED4AF8" w:rsidRPr="00ED4AF8" w:rsidRDefault="00ED4AF8" w:rsidP="00ED4AF8">
      <w:pPr>
        <w:numPr>
          <w:ilvl w:val="0"/>
          <w:numId w:val="79"/>
        </w:numPr>
        <w:spacing w:line="360" w:lineRule="auto"/>
        <w:rPr>
          <w:sz w:val="24"/>
          <w:szCs w:val="24"/>
          <w:lang w:val="en-PH"/>
        </w:rPr>
      </w:pPr>
      <w:r w:rsidRPr="00ED4AF8">
        <w:rPr>
          <w:b/>
          <w:bCs/>
          <w:sz w:val="24"/>
          <w:szCs w:val="24"/>
          <w:lang w:val="en-PH"/>
        </w:rPr>
        <w:t>Problems:</w:t>
      </w:r>
      <w:r w:rsidRPr="00ED4AF8">
        <w:rPr>
          <w:sz w:val="24"/>
          <w:szCs w:val="24"/>
          <w:lang w:val="en-PH"/>
        </w:rPr>
        <w:t xml:space="preserve"> Navigate to the "Problems" section via the bottom navigation bar. Select a folder (1-5) to view a problem statement.</w:t>
      </w:r>
    </w:p>
    <w:p w14:paraId="6DB6D3D0" w14:textId="77777777" w:rsidR="00ED4AF8" w:rsidRPr="00ED4AF8" w:rsidRDefault="00ED4AF8" w:rsidP="00ED4AF8">
      <w:pPr>
        <w:numPr>
          <w:ilvl w:val="0"/>
          <w:numId w:val="79"/>
        </w:numPr>
        <w:spacing w:line="360" w:lineRule="auto"/>
        <w:rPr>
          <w:sz w:val="24"/>
          <w:szCs w:val="24"/>
          <w:lang w:val="en-PH"/>
        </w:rPr>
      </w:pPr>
      <w:r w:rsidRPr="00ED4AF8">
        <w:rPr>
          <w:b/>
          <w:bCs/>
          <w:sz w:val="24"/>
          <w:szCs w:val="24"/>
          <w:lang w:val="en-PH"/>
        </w:rPr>
        <w:t>Revealing Answers &amp; Leveling Up:</w:t>
      </w:r>
      <w:r w:rsidRPr="00ED4AF8">
        <w:rPr>
          <w:sz w:val="24"/>
          <w:szCs w:val="24"/>
          <w:lang w:val="en-PH"/>
        </w:rPr>
        <w:t xml:space="preserve"> Click "Reveal Answer" to see the solution. If the problem is understood, click the </w:t>
      </w:r>
      <w:r w:rsidRPr="00ED4AF8">
        <w:rPr>
          <w:b/>
          <w:bCs/>
          <w:sz w:val="24"/>
          <w:szCs w:val="24"/>
          <w:lang w:val="en-PH"/>
        </w:rPr>
        <w:t>"Add Skill"</w:t>
      </w:r>
      <w:r w:rsidRPr="00ED4AF8">
        <w:rPr>
          <w:sz w:val="24"/>
          <w:szCs w:val="24"/>
          <w:lang w:val="en-PH"/>
        </w:rPr>
        <w:t xml:space="preserve"> button to instantly increase your progress bar by 20% in the database.</w:t>
      </w:r>
    </w:p>
    <w:p w14:paraId="19E8D71D" w14:textId="77777777" w:rsidR="00ED4AF8" w:rsidRPr="00ED4AF8" w:rsidRDefault="00ED4AF8" w:rsidP="00ED4AF8">
      <w:pPr>
        <w:spacing w:line="360" w:lineRule="auto"/>
        <w:rPr>
          <w:sz w:val="24"/>
          <w:szCs w:val="24"/>
          <w:lang w:val="en-PH"/>
        </w:rPr>
      </w:pPr>
      <w:r w:rsidRPr="00ED4AF8">
        <w:rPr>
          <w:b/>
          <w:bCs/>
          <w:sz w:val="24"/>
          <w:szCs w:val="24"/>
          <w:lang w:val="en-PH"/>
        </w:rPr>
        <w:t>6. Navigation:</w:t>
      </w:r>
      <w:r w:rsidRPr="00ED4AF8">
        <w:rPr>
          <w:sz w:val="24"/>
          <w:szCs w:val="24"/>
          <w:lang w:val="en-PH"/>
        </w:rPr>
        <w:t xml:space="preserve"> Use the bottom navigation bar to switch between Home (Dashboard), Tutorials, Problems, or to Exit (Sign Out).</w:t>
      </w:r>
    </w:p>
    <w:p w14:paraId="02021468" w14:textId="77777777" w:rsidR="00096FD5" w:rsidRDefault="00096FD5" w:rsidP="00B456C6">
      <w:pPr>
        <w:spacing w:line="360" w:lineRule="auto"/>
        <w:rPr>
          <w:sz w:val="24"/>
          <w:szCs w:val="24"/>
          <w:lang w:val="en-PH"/>
        </w:rPr>
      </w:pPr>
    </w:p>
    <w:p w14:paraId="0F6E4AD9" w14:textId="77777777" w:rsidR="00B456C6" w:rsidRDefault="00B456C6" w:rsidP="00B456C6">
      <w:pPr>
        <w:spacing w:line="360" w:lineRule="auto"/>
        <w:rPr>
          <w:sz w:val="24"/>
          <w:szCs w:val="24"/>
          <w:lang w:val="en-PH"/>
        </w:rPr>
      </w:pPr>
    </w:p>
    <w:p w14:paraId="6A2A1041" w14:textId="77777777" w:rsidR="00554A05" w:rsidRPr="00183940" w:rsidRDefault="00554A05" w:rsidP="00DA4DD5">
      <w:pPr>
        <w:rPr>
          <w:sz w:val="24"/>
          <w:szCs w:val="24"/>
          <w:lang w:val="en-PH"/>
        </w:rPr>
      </w:pPr>
    </w:p>
    <w:sectPr w:rsidR="00554A05" w:rsidRPr="00183940" w:rsidSect="00997BAA">
      <w:headerReference w:type="default" r:id="rId8"/>
      <w:footerReference w:type="default" r:id="rId9"/>
      <w:type w:val="continuous"/>
      <w:pgSz w:w="12240" w:h="18720"/>
      <w:pgMar w:top="1440" w:right="1440" w:bottom="1440" w:left="1440" w:header="283"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440D" w14:textId="77777777" w:rsidR="00C253A2" w:rsidRDefault="00C253A2" w:rsidP="008B6865">
      <w:r>
        <w:separator/>
      </w:r>
    </w:p>
  </w:endnote>
  <w:endnote w:type="continuationSeparator" w:id="0">
    <w:p w14:paraId="2C4CB84B" w14:textId="77777777" w:rsidR="00C253A2" w:rsidRDefault="00C253A2" w:rsidP="008B6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EB62" w14:textId="72DC09CE" w:rsidR="008B6865" w:rsidRPr="00E14A7F" w:rsidRDefault="008B6865" w:rsidP="00EE4E95">
    <w:pPr>
      <w:spacing w:line="276" w:lineRule="auto"/>
      <w:ind w:right="94"/>
      <w:jc w:val="center"/>
      <w:rPr>
        <w:rFonts w:ascii="Century Gothic" w:eastAsia="Century Gothic" w:hAnsi="Century Gothic" w:cs="Century Gothic"/>
        <w:i/>
        <w:sz w:val="24"/>
        <w:szCs w:val="24"/>
      </w:rPr>
    </w:pPr>
    <w:r w:rsidRPr="00E14A7F">
      <w:rPr>
        <w:rFonts w:ascii="Century Gothic" w:eastAsia="Century Gothic" w:hAnsi="Century Gothic" w:cs="Century Gothic"/>
        <w:b/>
        <w:i/>
        <w:color w:val="D2363B"/>
        <w:sz w:val="24"/>
        <w:szCs w:val="24"/>
      </w:rPr>
      <w:t>Leading Innovations, Transforming Lives</w:t>
    </w:r>
    <w:r w:rsidR="00EE4E95" w:rsidRPr="00E14A7F">
      <w:rPr>
        <w:rFonts w:ascii="Century Gothic" w:eastAsia="Century Gothic" w:hAnsi="Century Gothic" w:cs="Century Gothic"/>
        <w:b/>
        <w:i/>
        <w:color w:val="D2363B"/>
        <w:sz w:val="24"/>
        <w:szCs w:val="24"/>
      </w:rPr>
      <w:t>, Building the Nation</w:t>
    </w:r>
  </w:p>
  <w:p w14:paraId="5AD9D645" w14:textId="77777777" w:rsidR="008B6865" w:rsidRDefault="008B6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11DE0" w14:textId="77777777" w:rsidR="00C253A2" w:rsidRDefault="00C253A2" w:rsidP="008B6865">
      <w:r>
        <w:separator/>
      </w:r>
    </w:p>
  </w:footnote>
  <w:footnote w:type="continuationSeparator" w:id="0">
    <w:p w14:paraId="63E0C231" w14:textId="77777777" w:rsidR="00C253A2" w:rsidRDefault="00C253A2" w:rsidP="008B68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6198" w14:textId="737854F5" w:rsidR="008B6865" w:rsidRPr="0052447F" w:rsidRDefault="008B6865" w:rsidP="008A7AFE">
    <w:pPr>
      <w:tabs>
        <w:tab w:val="left" w:pos="90"/>
        <w:tab w:val="left" w:pos="8094"/>
      </w:tabs>
      <w:ind w:firstLine="11"/>
      <w:jc w:val="center"/>
      <w:rPr>
        <w:b/>
        <w:color w:val="000000" w:themeColor="text1"/>
        <w:spacing w:val="11"/>
        <w:w w:val="116"/>
        <w:sz w:val="24"/>
        <w:szCs w:val="24"/>
      </w:rPr>
    </w:pPr>
    <w:r w:rsidRPr="0052447F">
      <w:rPr>
        <w:noProof/>
        <w:sz w:val="24"/>
        <w:szCs w:val="24"/>
        <w:lang w:val="en-PH" w:eastAsia="en-PH"/>
      </w:rPr>
      <w:drawing>
        <wp:anchor distT="0" distB="0" distL="114300" distR="114300" simplePos="0" relativeHeight="251660288" behindDoc="1" locked="0" layoutInCell="1" allowOverlap="1" wp14:anchorId="614E8BD5" wp14:editId="0996FE74">
          <wp:simplePos x="0" y="0"/>
          <wp:positionH relativeFrom="page">
            <wp:posOffset>287655</wp:posOffset>
          </wp:positionH>
          <wp:positionV relativeFrom="page">
            <wp:posOffset>150495</wp:posOffset>
          </wp:positionV>
          <wp:extent cx="1257300" cy="1189990"/>
          <wp:effectExtent l="0" t="0" r="0" b="0"/>
          <wp:wrapNone/>
          <wp:docPr id="1880247864" name="Picture 18802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189990"/>
                  </a:xfrm>
                  <a:prstGeom prst="rect">
                    <a:avLst/>
                  </a:prstGeom>
                  <a:noFill/>
                </pic:spPr>
              </pic:pic>
            </a:graphicData>
          </a:graphic>
          <wp14:sizeRelH relativeFrom="page">
            <wp14:pctWidth>0</wp14:pctWidth>
          </wp14:sizeRelH>
          <wp14:sizeRelV relativeFrom="page">
            <wp14:pctHeight>0</wp14:pctHeight>
          </wp14:sizeRelV>
        </wp:anchor>
      </w:drawing>
    </w:r>
    <w:r w:rsidRPr="0052447F">
      <w:rPr>
        <w:b/>
        <w:color w:val="000000" w:themeColor="text1"/>
        <w:spacing w:val="12"/>
        <w:w w:val="113"/>
        <w:sz w:val="24"/>
        <w:szCs w:val="24"/>
      </w:rPr>
      <w:t>Republi</w:t>
    </w:r>
    <w:r w:rsidRPr="0052447F">
      <w:rPr>
        <w:b/>
        <w:color w:val="000000" w:themeColor="text1"/>
        <w:w w:val="113"/>
        <w:sz w:val="24"/>
        <w:szCs w:val="24"/>
      </w:rPr>
      <w:t>c</w:t>
    </w:r>
    <w:r w:rsidRPr="0052447F">
      <w:rPr>
        <w:b/>
        <w:color w:val="000000" w:themeColor="text1"/>
        <w:spacing w:val="28"/>
        <w:w w:val="113"/>
        <w:sz w:val="24"/>
        <w:szCs w:val="24"/>
      </w:rPr>
      <w:t xml:space="preserve"> </w:t>
    </w:r>
    <w:r w:rsidRPr="0052447F">
      <w:rPr>
        <w:b/>
        <w:color w:val="000000" w:themeColor="text1"/>
        <w:spacing w:val="11"/>
        <w:sz w:val="24"/>
        <w:szCs w:val="24"/>
      </w:rPr>
      <w:t>o</w:t>
    </w:r>
    <w:r w:rsidRPr="0052447F">
      <w:rPr>
        <w:b/>
        <w:color w:val="000000" w:themeColor="text1"/>
        <w:sz w:val="24"/>
        <w:szCs w:val="24"/>
      </w:rPr>
      <w:t>f</w:t>
    </w:r>
    <w:r w:rsidRPr="0052447F">
      <w:rPr>
        <w:b/>
        <w:color w:val="000000" w:themeColor="text1"/>
        <w:spacing w:val="10"/>
        <w:sz w:val="24"/>
        <w:szCs w:val="24"/>
      </w:rPr>
      <w:t xml:space="preserve"> </w:t>
    </w:r>
    <w:r w:rsidRPr="0052447F">
      <w:rPr>
        <w:b/>
        <w:color w:val="000000" w:themeColor="text1"/>
        <w:spacing w:val="11"/>
        <w:sz w:val="24"/>
        <w:szCs w:val="24"/>
      </w:rPr>
      <w:t>th</w:t>
    </w:r>
    <w:r w:rsidRPr="0052447F">
      <w:rPr>
        <w:b/>
        <w:color w:val="000000" w:themeColor="text1"/>
        <w:sz w:val="24"/>
        <w:szCs w:val="24"/>
      </w:rPr>
      <w:t xml:space="preserve">e </w:t>
    </w:r>
    <w:r w:rsidRPr="0052447F">
      <w:rPr>
        <w:b/>
        <w:color w:val="000000" w:themeColor="text1"/>
        <w:spacing w:val="11"/>
        <w:w w:val="116"/>
        <w:sz w:val="24"/>
        <w:szCs w:val="24"/>
      </w:rPr>
      <w:t>Philippines</w:t>
    </w:r>
  </w:p>
  <w:p w14:paraId="3C47B752" w14:textId="77777777" w:rsidR="008B6865" w:rsidRPr="0052447F" w:rsidRDefault="008B6865" w:rsidP="008A7AFE">
    <w:pPr>
      <w:tabs>
        <w:tab w:val="left" w:pos="90"/>
        <w:tab w:val="left" w:pos="8094"/>
      </w:tabs>
      <w:ind w:firstLine="11"/>
      <w:jc w:val="center"/>
      <w:rPr>
        <w:rFonts w:ascii="Arial" w:eastAsia="Bookman Old Style" w:hAnsi="Arial" w:cs="Arial"/>
        <w:b/>
        <w:color w:val="D2363B"/>
        <w:w w:val="93"/>
        <w:sz w:val="24"/>
        <w:szCs w:val="24"/>
      </w:rPr>
    </w:pPr>
    <w:r w:rsidRPr="0052447F">
      <w:rPr>
        <w:b/>
        <w:color w:val="000000" w:themeColor="text1"/>
        <w:w w:val="109"/>
        <w:sz w:val="32"/>
        <w:szCs w:val="32"/>
      </w:rPr>
      <w:t>B</w:t>
    </w:r>
    <w:r w:rsidRPr="0052447F">
      <w:rPr>
        <w:b/>
        <w:color w:val="000000" w:themeColor="text1"/>
        <w:spacing w:val="-14"/>
        <w:w w:val="109"/>
        <w:sz w:val="32"/>
        <w:szCs w:val="32"/>
      </w:rPr>
      <w:t>AT</w:t>
    </w:r>
    <w:r w:rsidRPr="0052447F">
      <w:rPr>
        <w:b/>
        <w:color w:val="000000" w:themeColor="text1"/>
        <w:w w:val="109"/>
        <w:sz w:val="32"/>
        <w:szCs w:val="32"/>
      </w:rPr>
      <w:t>A</w:t>
    </w:r>
    <w:r w:rsidRPr="0052447F">
      <w:rPr>
        <w:b/>
        <w:color w:val="000000" w:themeColor="text1"/>
        <w:spacing w:val="-7"/>
        <w:w w:val="109"/>
        <w:sz w:val="32"/>
        <w:szCs w:val="32"/>
      </w:rPr>
      <w:t>N</w:t>
    </w:r>
    <w:r w:rsidRPr="0052447F">
      <w:rPr>
        <w:b/>
        <w:color w:val="000000" w:themeColor="text1"/>
        <w:spacing w:val="-2"/>
        <w:w w:val="109"/>
        <w:sz w:val="32"/>
        <w:szCs w:val="32"/>
      </w:rPr>
      <w:t>G</w:t>
    </w:r>
    <w:r w:rsidRPr="0052447F">
      <w:rPr>
        <w:b/>
        <w:color w:val="000000" w:themeColor="text1"/>
        <w:w w:val="109"/>
        <w:sz w:val="32"/>
        <w:szCs w:val="32"/>
      </w:rPr>
      <w:t>AS</w:t>
    </w:r>
    <w:r w:rsidRPr="0052447F">
      <w:rPr>
        <w:b/>
        <w:color w:val="000000" w:themeColor="text1"/>
        <w:spacing w:val="23"/>
        <w:w w:val="109"/>
        <w:sz w:val="32"/>
        <w:szCs w:val="32"/>
      </w:rPr>
      <w:t xml:space="preserve"> </w:t>
    </w:r>
    <w:r w:rsidRPr="0052447F">
      <w:rPr>
        <w:b/>
        <w:color w:val="000000" w:themeColor="text1"/>
        <w:spacing w:val="-1"/>
        <w:w w:val="109"/>
        <w:sz w:val="32"/>
        <w:szCs w:val="32"/>
      </w:rPr>
      <w:t>S</w:t>
    </w:r>
    <w:r w:rsidRPr="0052447F">
      <w:rPr>
        <w:b/>
        <w:color w:val="000000" w:themeColor="text1"/>
        <w:spacing w:val="-14"/>
        <w:w w:val="109"/>
        <w:sz w:val="32"/>
        <w:szCs w:val="32"/>
      </w:rPr>
      <w:t>TA</w:t>
    </w:r>
    <w:r w:rsidRPr="0052447F">
      <w:rPr>
        <w:b/>
        <w:color w:val="000000" w:themeColor="text1"/>
        <w:w w:val="109"/>
        <w:sz w:val="32"/>
        <w:szCs w:val="32"/>
      </w:rPr>
      <w:t>TE</w:t>
    </w:r>
    <w:r w:rsidRPr="0052447F">
      <w:rPr>
        <w:b/>
        <w:color w:val="000000" w:themeColor="text1"/>
        <w:spacing w:val="27"/>
        <w:w w:val="109"/>
        <w:sz w:val="32"/>
        <w:szCs w:val="32"/>
      </w:rPr>
      <w:t xml:space="preserve"> </w:t>
    </w:r>
    <w:r w:rsidRPr="0052447F">
      <w:rPr>
        <w:b/>
        <w:color w:val="000000" w:themeColor="text1"/>
        <w:w w:val="112"/>
        <w:sz w:val="32"/>
        <w:szCs w:val="32"/>
      </w:rPr>
      <w:t>UNIVERSI</w:t>
    </w:r>
    <w:r w:rsidRPr="0052447F">
      <w:rPr>
        <w:b/>
        <w:color w:val="000000" w:themeColor="text1"/>
        <w:spacing w:val="12"/>
        <w:w w:val="112"/>
        <w:sz w:val="32"/>
        <w:szCs w:val="32"/>
      </w:rPr>
      <w:t>T</w:t>
    </w:r>
    <w:r w:rsidRPr="0052447F">
      <w:rPr>
        <w:b/>
        <w:color w:val="000000" w:themeColor="text1"/>
        <w:sz w:val="32"/>
        <w:szCs w:val="32"/>
      </w:rPr>
      <w:t>Y</w:t>
    </w:r>
  </w:p>
  <w:p w14:paraId="265099FC" w14:textId="77777777" w:rsidR="008B6865" w:rsidRPr="0052447F" w:rsidRDefault="008B6865" w:rsidP="008A7AFE">
    <w:pPr>
      <w:tabs>
        <w:tab w:val="left" w:pos="90"/>
        <w:tab w:val="left" w:pos="8094"/>
      </w:tabs>
      <w:ind w:firstLine="11"/>
      <w:jc w:val="center"/>
      <w:rPr>
        <w:rFonts w:ascii="Arial" w:eastAsia="Bookman Old Style" w:hAnsi="Arial" w:cs="Arial"/>
        <w:b/>
        <w:color w:val="D2363B"/>
        <w:w w:val="94"/>
        <w:sz w:val="24"/>
        <w:szCs w:val="24"/>
      </w:rPr>
    </w:pPr>
    <w:r w:rsidRPr="0052447F">
      <w:rPr>
        <w:rFonts w:ascii="Arial" w:eastAsia="Bookman Old Style" w:hAnsi="Arial" w:cs="Arial"/>
        <w:b/>
        <w:color w:val="D2363B"/>
        <w:w w:val="93"/>
        <w:sz w:val="24"/>
        <w:szCs w:val="24"/>
      </w:rPr>
      <w:t>The</w:t>
    </w:r>
    <w:r w:rsidRPr="0052447F">
      <w:rPr>
        <w:rFonts w:ascii="Arial" w:eastAsia="Bookman Old Style" w:hAnsi="Arial" w:cs="Arial"/>
        <w:b/>
        <w:color w:val="D2363B"/>
        <w:spacing w:val="-8"/>
        <w:w w:val="93"/>
        <w:sz w:val="24"/>
        <w:szCs w:val="24"/>
      </w:rPr>
      <w:t xml:space="preserve"> </w:t>
    </w:r>
    <w:r w:rsidRPr="0052447F">
      <w:rPr>
        <w:rFonts w:ascii="Arial" w:eastAsia="Bookman Old Style" w:hAnsi="Arial" w:cs="Arial"/>
        <w:b/>
        <w:color w:val="D2363B"/>
        <w:w w:val="93"/>
        <w:sz w:val="24"/>
        <w:szCs w:val="24"/>
      </w:rPr>
      <w:t>National</w:t>
    </w:r>
    <w:r w:rsidRPr="0052447F">
      <w:rPr>
        <w:rFonts w:ascii="Arial" w:eastAsia="Bookman Old Style" w:hAnsi="Arial" w:cs="Arial"/>
        <w:b/>
        <w:color w:val="D2363B"/>
        <w:spacing w:val="-26"/>
        <w:w w:val="93"/>
        <w:sz w:val="24"/>
        <w:szCs w:val="24"/>
      </w:rPr>
      <w:t xml:space="preserve"> </w:t>
    </w:r>
    <w:r w:rsidRPr="0052447F">
      <w:rPr>
        <w:rFonts w:ascii="Arial" w:eastAsia="Bookman Old Style" w:hAnsi="Arial" w:cs="Arial"/>
        <w:b/>
        <w:color w:val="D2363B"/>
        <w:w w:val="93"/>
        <w:sz w:val="24"/>
        <w:szCs w:val="24"/>
      </w:rPr>
      <w:t>Engineering</w:t>
    </w:r>
    <w:r w:rsidRPr="0052447F">
      <w:rPr>
        <w:rFonts w:ascii="Arial" w:eastAsia="Bookman Old Style" w:hAnsi="Arial" w:cs="Arial"/>
        <w:b/>
        <w:color w:val="D2363B"/>
        <w:spacing w:val="-6"/>
        <w:w w:val="93"/>
        <w:sz w:val="24"/>
        <w:szCs w:val="24"/>
      </w:rPr>
      <w:t xml:space="preserve"> </w:t>
    </w:r>
    <w:r w:rsidRPr="0052447F">
      <w:rPr>
        <w:rFonts w:ascii="Arial" w:eastAsia="Bookman Old Style" w:hAnsi="Arial" w:cs="Arial"/>
        <w:b/>
        <w:color w:val="D2363B"/>
        <w:w w:val="92"/>
        <w:sz w:val="24"/>
        <w:szCs w:val="24"/>
      </w:rPr>
      <w:t>Uni</w:t>
    </w:r>
    <w:r w:rsidRPr="0052447F">
      <w:rPr>
        <w:rFonts w:ascii="Arial" w:eastAsia="Bookman Old Style" w:hAnsi="Arial" w:cs="Arial"/>
        <w:b/>
        <w:color w:val="D2363B"/>
        <w:spacing w:val="-6"/>
        <w:w w:val="92"/>
        <w:sz w:val="24"/>
        <w:szCs w:val="24"/>
      </w:rPr>
      <w:t>v</w:t>
    </w:r>
    <w:r w:rsidRPr="0052447F">
      <w:rPr>
        <w:rFonts w:ascii="Arial" w:eastAsia="Bookman Old Style" w:hAnsi="Arial" w:cs="Arial"/>
        <w:b/>
        <w:color w:val="D2363B"/>
        <w:w w:val="94"/>
        <w:sz w:val="24"/>
        <w:szCs w:val="24"/>
      </w:rPr>
      <w:t>ersity</w:t>
    </w:r>
  </w:p>
  <w:p w14:paraId="7D30202D" w14:textId="4B2648A9" w:rsidR="008B6865" w:rsidRPr="0052447F" w:rsidRDefault="008B6865" w:rsidP="008A7AFE">
    <w:pPr>
      <w:tabs>
        <w:tab w:val="left" w:pos="90"/>
        <w:tab w:val="left" w:pos="8094"/>
      </w:tabs>
      <w:ind w:firstLine="11"/>
      <w:jc w:val="center"/>
      <w:rPr>
        <w:rFonts w:ascii="Bookman Old Style" w:eastAsia="Bookman Old Style" w:hAnsi="Bookman Old Style" w:cs="Bookman Old Style"/>
        <w:color w:val="000000" w:themeColor="text1"/>
        <w:sz w:val="24"/>
        <w:szCs w:val="24"/>
      </w:rPr>
    </w:pPr>
    <w:proofErr w:type="spellStart"/>
    <w:r w:rsidRPr="0052447F">
      <w:rPr>
        <w:b/>
        <w:color w:val="000000" w:themeColor="text1"/>
        <w:w w:val="109"/>
        <w:sz w:val="24"/>
        <w:szCs w:val="24"/>
      </w:rPr>
      <w:t>A</w:t>
    </w:r>
    <w:r w:rsidR="00AD3C3E">
      <w:rPr>
        <w:b/>
        <w:color w:val="000000" w:themeColor="text1"/>
        <w:w w:val="109"/>
        <w:sz w:val="24"/>
        <w:szCs w:val="24"/>
      </w:rPr>
      <w:t>langilan</w:t>
    </w:r>
    <w:proofErr w:type="spellEnd"/>
    <w:r w:rsidRPr="0052447F">
      <w:rPr>
        <w:b/>
        <w:color w:val="000000" w:themeColor="text1"/>
        <w:w w:val="109"/>
        <w:sz w:val="24"/>
        <w:szCs w:val="24"/>
      </w:rPr>
      <w:t xml:space="preserve"> Campus</w:t>
    </w:r>
  </w:p>
  <w:p w14:paraId="3A4F5110" w14:textId="02B9F8D5" w:rsidR="008B6865" w:rsidRPr="008B6865" w:rsidRDefault="00AD3C3E" w:rsidP="008A7AFE">
    <w:pPr>
      <w:tabs>
        <w:tab w:val="left" w:pos="90"/>
        <w:tab w:val="left" w:pos="8094"/>
      </w:tabs>
      <w:jc w:val="center"/>
      <w:rPr>
        <w:color w:val="000000" w:themeColor="text1"/>
      </w:rPr>
    </w:pPr>
    <w:r>
      <w:rPr>
        <w:b/>
        <w:color w:val="000000" w:themeColor="text1"/>
        <w:spacing w:val="-2"/>
        <w:w w:val="90"/>
      </w:rPr>
      <w:t>Golden Country Homes</w:t>
    </w:r>
    <w:r w:rsidR="008B6865" w:rsidRPr="008B6865">
      <w:rPr>
        <w:b/>
        <w:color w:val="000000" w:themeColor="text1"/>
        <w:w w:val="90"/>
      </w:rPr>
      <w:t>,</w:t>
    </w:r>
    <w:r>
      <w:rPr>
        <w:b/>
        <w:color w:val="000000" w:themeColor="text1"/>
        <w:w w:val="90"/>
      </w:rPr>
      <w:t xml:space="preserve"> </w:t>
    </w:r>
    <w:proofErr w:type="spellStart"/>
    <w:r>
      <w:rPr>
        <w:b/>
        <w:color w:val="000000" w:themeColor="text1"/>
        <w:w w:val="90"/>
      </w:rPr>
      <w:t>Alangilan</w:t>
    </w:r>
    <w:proofErr w:type="spellEnd"/>
    <w:r>
      <w:rPr>
        <w:b/>
        <w:color w:val="000000" w:themeColor="text1"/>
        <w:w w:val="90"/>
      </w:rPr>
      <w:t xml:space="preserve"> Batangas City, </w:t>
    </w:r>
    <w:r w:rsidR="008B6865" w:rsidRPr="008B6865">
      <w:rPr>
        <w:b/>
        <w:color w:val="000000" w:themeColor="text1"/>
        <w:w w:val="90"/>
      </w:rPr>
      <w:t>Batangas</w:t>
    </w:r>
    <w:r w:rsidR="008B6865" w:rsidRPr="008B6865">
      <w:rPr>
        <w:b/>
        <w:color w:val="000000" w:themeColor="text1"/>
      </w:rPr>
      <w:t>,</w:t>
    </w:r>
    <w:r w:rsidR="005C776A">
      <w:rPr>
        <w:b/>
        <w:color w:val="000000" w:themeColor="text1"/>
        <w:spacing w:val="-18"/>
      </w:rPr>
      <w:t xml:space="preserve"> </w:t>
    </w:r>
    <w:r w:rsidR="008B6865" w:rsidRPr="008B6865">
      <w:rPr>
        <w:b/>
        <w:color w:val="000000" w:themeColor="text1"/>
        <w:w w:val="97"/>
      </w:rPr>
      <w:t>Philippines 42</w:t>
    </w:r>
    <w:r>
      <w:rPr>
        <w:b/>
        <w:color w:val="000000" w:themeColor="text1"/>
        <w:w w:val="97"/>
      </w:rPr>
      <w:t>00</w:t>
    </w:r>
  </w:p>
  <w:p w14:paraId="0FE5B040" w14:textId="17174094" w:rsidR="008B6865" w:rsidRPr="008B6865" w:rsidRDefault="008B6865" w:rsidP="008A7AFE">
    <w:pPr>
      <w:tabs>
        <w:tab w:val="left" w:pos="90"/>
        <w:tab w:val="left" w:pos="8094"/>
      </w:tabs>
      <w:jc w:val="center"/>
      <w:rPr>
        <w:color w:val="000000" w:themeColor="text1"/>
      </w:rPr>
    </w:pPr>
    <w:r w:rsidRPr="008B6865">
      <w:rPr>
        <w:color w:val="000000" w:themeColor="text1"/>
        <w:spacing w:val="-17"/>
        <w:w w:val="93"/>
      </w:rPr>
      <w:t>T</w:t>
    </w:r>
    <w:r w:rsidRPr="008B6865">
      <w:rPr>
        <w:color w:val="000000" w:themeColor="text1"/>
        <w:w w:val="93"/>
      </w:rPr>
      <w:t>el</w:t>
    </w:r>
    <w:r w:rsidRPr="008B6865">
      <w:rPr>
        <w:color w:val="000000" w:themeColor="text1"/>
        <w:spacing w:val="-1"/>
        <w:w w:val="93"/>
      </w:rPr>
      <w:t xml:space="preserve"> </w:t>
    </w:r>
    <w:r w:rsidRPr="008B6865">
      <w:rPr>
        <w:color w:val="000000" w:themeColor="text1"/>
        <w:w w:val="93"/>
      </w:rPr>
      <w:t>Nos.:</w:t>
    </w:r>
    <w:r w:rsidRPr="008B6865">
      <w:rPr>
        <w:color w:val="000000" w:themeColor="text1"/>
        <w:spacing w:val="2"/>
        <w:w w:val="93"/>
      </w:rPr>
      <w:t xml:space="preserve"> </w:t>
    </w:r>
    <w:r w:rsidRPr="008B6865">
      <w:rPr>
        <w:color w:val="000000" w:themeColor="text1"/>
        <w:w w:val="93"/>
      </w:rPr>
      <w:t>(+63</w:t>
    </w:r>
    <w:r w:rsidRPr="008B6865">
      <w:rPr>
        <w:color w:val="000000" w:themeColor="text1"/>
        <w:spacing w:val="1"/>
        <w:w w:val="93"/>
      </w:rPr>
      <w:t xml:space="preserve"> </w:t>
    </w:r>
    <w:r w:rsidRPr="008B6865">
      <w:rPr>
        <w:color w:val="000000" w:themeColor="text1"/>
      </w:rPr>
      <w:t>43)</w:t>
    </w:r>
    <w:r w:rsidRPr="008B6865">
      <w:rPr>
        <w:color w:val="000000" w:themeColor="text1"/>
        <w:spacing w:val="-19"/>
      </w:rPr>
      <w:t xml:space="preserve"> </w:t>
    </w:r>
    <w:r w:rsidRPr="008B6865">
      <w:rPr>
        <w:color w:val="000000" w:themeColor="text1"/>
      </w:rPr>
      <w:t>4</w:t>
    </w:r>
    <w:r w:rsidR="00AD3C3E">
      <w:rPr>
        <w:color w:val="000000" w:themeColor="text1"/>
      </w:rPr>
      <w:t>25</w:t>
    </w:r>
    <w:r w:rsidRPr="008B6865">
      <w:rPr>
        <w:color w:val="000000" w:themeColor="text1"/>
      </w:rPr>
      <w:t>-0</w:t>
    </w:r>
    <w:r w:rsidR="00AD3C3E">
      <w:rPr>
        <w:color w:val="000000" w:themeColor="text1"/>
      </w:rPr>
      <w:t>139</w:t>
    </w:r>
    <w:r w:rsidRPr="008B6865">
      <w:rPr>
        <w:color w:val="000000" w:themeColor="text1"/>
      </w:rPr>
      <w:t xml:space="preserve"> local </w:t>
    </w:r>
    <w:r w:rsidR="00AD3C3E">
      <w:rPr>
        <w:color w:val="000000" w:themeColor="text1"/>
      </w:rPr>
      <w:t>2</w:t>
    </w:r>
    <w:r w:rsidR="0052496F">
      <w:rPr>
        <w:color w:val="000000" w:themeColor="text1"/>
      </w:rPr>
      <w:t>222</w:t>
    </w:r>
    <w:r w:rsidR="00AD3C3E">
      <w:rPr>
        <w:color w:val="000000" w:themeColor="text1"/>
      </w:rPr>
      <w:t xml:space="preserve"> / 222</w:t>
    </w:r>
    <w:r w:rsidR="006A67B5">
      <w:rPr>
        <w:color w:val="000000" w:themeColor="text1"/>
      </w:rPr>
      <w:t>3</w:t>
    </w:r>
  </w:p>
  <w:p w14:paraId="79A74E21" w14:textId="080B86DB" w:rsidR="008B6865" w:rsidRPr="008B6865" w:rsidRDefault="008B6865" w:rsidP="008A7AFE">
    <w:pPr>
      <w:tabs>
        <w:tab w:val="left" w:pos="90"/>
        <w:tab w:val="left" w:pos="8094"/>
      </w:tabs>
      <w:jc w:val="center"/>
      <w:rPr>
        <w:color w:val="000000" w:themeColor="text1"/>
      </w:rPr>
    </w:pPr>
    <w:r w:rsidRPr="008B6865">
      <w:rPr>
        <w:noProof/>
        <w:color w:val="000000" w:themeColor="text1"/>
        <w:position w:val="-1"/>
        <w:lang w:val="en-PH" w:eastAsia="en-PH"/>
      </w:rPr>
      <mc:AlternateContent>
        <mc:Choice Requires="wps">
          <w:drawing>
            <wp:anchor distT="0" distB="0" distL="114300" distR="114300" simplePos="0" relativeHeight="251659264" behindDoc="0" locked="0" layoutInCell="1" allowOverlap="1" wp14:anchorId="7A81013E" wp14:editId="4596CE46">
              <wp:simplePos x="0" y="0"/>
              <wp:positionH relativeFrom="column">
                <wp:posOffset>-938530</wp:posOffset>
              </wp:positionH>
              <wp:positionV relativeFrom="paragraph">
                <wp:posOffset>209550</wp:posOffset>
              </wp:positionV>
              <wp:extent cx="7754950" cy="0"/>
              <wp:effectExtent l="0" t="0" r="36830" b="19050"/>
              <wp:wrapNone/>
              <wp:docPr id="4" name="Straight Connector 4"/>
              <wp:cNvGraphicFramePr/>
              <a:graphic xmlns:a="http://schemas.openxmlformats.org/drawingml/2006/main">
                <a:graphicData uri="http://schemas.microsoft.com/office/word/2010/wordprocessingShape">
                  <wps:wsp>
                    <wps:cNvCnPr/>
                    <wps:spPr>
                      <a:xfrm flipV="1">
                        <a:off x="0" y="0"/>
                        <a:ext cx="775495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DBA8544" id="Straight Connector 4"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3.9pt,16.5pt" to="536.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" strokecolor="black [3040]" strokeweight="2pt"/>
          </w:pict>
        </mc:Fallback>
      </mc:AlternateContent>
    </w:r>
    <w:r w:rsidR="00EE4E95" w:rsidRPr="00EE4E95">
      <w:rPr>
        <w:color w:val="000000" w:themeColor="text1"/>
        <w:position w:val="-1"/>
      </w:rPr>
      <w:t xml:space="preserve"> </w:t>
    </w:r>
    <w:r w:rsidR="00EE4E95" w:rsidRPr="008B6865">
      <w:rPr>
        <w:color w:val="000000" w:themeColor="text1"/>
        <w:position w:val="-1"/>
      </w:rPr>
      <w:t>E-mail</w:t>
    </w:r>
    <w:r w:rsidR="00EE4E95" w:rsidRPr="008B6865">
      <w:rPr>
        <w:color w:val="000000" w:themeColor="text1"/>
        <w:spacing w:val="-1"/>
        <w:position w:val="-1"/>
      </w:rPr>
      <w:t xml:space="preserve"> </w:t>
    </w:r>
    <w:r w:rsidR="00EE4E95" w:rsidRPr="008B6865">
      <w:rPr>
        <w:color w:val="000000" w:themeColor="text1"/>
        <w:position w:val="-1"/>
      </w:rPr>
      <w:t>Address:</w:t>
    </w:r>
    <w:r w:rsidR="00EE4E95" w:rsidRPr="008B6865">
      <w:rPr>
        <w:color w:val="000000" w:themeColor="text1"/>
        <w:spacing w:val="-7"/>
        <w:position w:val="-1"/>
      </w:rPr>
      <w:t xml:space="preserve"> </w:t>
    </w:r>
    <w:hyperlink r:id="rId2" w:history="1">
      <w:r w:rsidR="0052496F" w:rsidRPr="0094742D">
        <w:rPr>
          <w:rStyle w:val="Hyperlink"/>
          <w:w w:val="105"/>
          <w:position w:val="-1"/>
        </w:rPr>
        <w:t>cics.alangilan@g.batstate-u.edu.ph</w:t>
      </w:r>
      <w:r w:rsidR="0052496F" w:rsidRPr="0094742D">
        <w:rPr>
          <w:rStyle w:val="Hyperlink"/>
          <w:spacing w:val="37"/>
          <w:w w:val="105"/>
          <w:position w:val="-1"/>
        </w:rPr>
        <w:t xml:space="preserve"> </w:t>
      </w:r>
      <w:r w:rsidR="0052496F" w:rsidRPr="0094742D">
        <w:rPr>
          <w:rStyle w:val="Hyperlink"/>
          <w:w w:val="151"/>
          <w:position w:val="-1"/>
        </w:rPr>
        <w:t>|</w:t>
      </w:r>
      <w:r w:rsidR="0052496F" w:rsidRPr="0094742D">
        <w:rPr>
          <w:rStyle w:val="Hyperlink"/>
          <w:spacing w:val="12"/>
          <w:w w:val="151"/>
          <w:position w:val="-1"/>
        </w:rPr>
        <w:t xml:space="preserve"> </w:t>
      </w:r>
      <w:r w:rsidR="0052496F" w:rsidRPr="0094742D">
        <w:rPr>
          <w:rStyle w:val="Hyperlink"/>
          <w:spacing w:val="-4"/>
          <w:position w:val="-1"/>
        </w:rPr>
        <w:t>W</w:t>
      </w:r>
      <w:r w:rsidR="0052496F" w:rsidRPr="0094742D">
        <w:rPr>
          <w:rStyle w:val="Hyperlink"/>
          <w:position w:val="-1"/>
        </w:rPr>
        <w:t>ebsite</w:t>
      </w:r>
      <w:r w:rsidR="0052496F" w:rsidRPr="0094742D">
        <w:rPr>
          <w:rStyle w:val="Hyperlink"/>
          <w:spacing w:val="6"/>
          <w:position w:val="-1"/>
        </w:rPr>
        <w:t xml:space="preserve"> </w:t>
      </w:r>
      <w:r w:rsidR="0052496F" w:rsidRPr="0094742D">
        <w:rPr>
          <w:rStyle w:val="Hyperlink"/>
          <w:position w:val="-1"/>
        </w:rPr>
        <w:t xml:space="preserve">Address: </w:t>
      </w:r>
    </w:hyperlink>
    <w:hyperlink r:id="rId3">
      <w:r w:rsidR="00EE4E95" w:rsidRPr="008B6865">
        <w:rPr>
          <w:color w:val="000000" w:themeColor="text1"/>
          <w:w w:val="106"/>
          <w:position w:val="-1"/>
        </w:rPr>
        <w:t>http://ww</w:t>
      </w:r>
      <w:r w:rsidR="00EE4E95" w:rsidRPr="008B6865">
        <w:rPr>
          <w:color w:val="000000" w:themeColor="text1"/>
          <w:spacing w:val="-14"/>
          <w:w w:val="106"/>
          <w:position w:val="-1"/>
        </w:rPr>
        <w:t>w</w:t>
      </w:r>
      <w:r w:rsidR="00EE4E95" w:rsidRPr="008B6865">
        <w:rPr>
          <w:color w:val="000000" w:themeColor="text1"/>
          <w:w w:val="106"/>
          <w:position w:val="-1"/>
        </w:rPr>
        <w:t>.batstate-u.edu.ph</w:t>
      </w:r>
    </w:hyperlink>
  </w:p>
  <w:p w14:paraId="226D41C0" w14:textId="77777777" w:rsidR="008B6865" w:rsidRPr="002F2747" w:rsidRDefault="008B6865" w:rsidP="008B6865">
    <w:pPr>
      <w:rPr>
        <w:color w:val="000000" w:themeColor="text1"/>
        <w:sz w:val="13"/>
        <w:szCs w:val="13"/>
      </w:rPr>
    </w:pPr>
  </w:p>
  <w:p w14:paraId="22507F36" w14:textId="4C243AB0" w:rsidR="008B6865" w:rsidRDefault="00AD3C3E" w:rsidP="007225E4">
    <w:pPr>
      <w:spacing w:line="276" w:lineRule="auto"/>
      <w:rPr>
        <w:b/>
        <w:bCs/>
        <w:sz w:val="24"/>
        <w:szCs w:val="24"/>
      </w:rPr>
    </w:pPr>
    <w:r>
      <w:rPr>
        <w:b/>
        <w:bCs/>
        <w:sz w:val="24"/>
        <w:szCs w:val="24"/>
      </w:rPr>
      <w:t xml:space="preserve">College of </w:t>
    </w:r>
    <w:r w:rsidR="0052496F">
      <w:rPr>
        <w:b/>
        <w:bCs/>
        <w:sz w:val="24"/>
        <w:szCs w:val="24"/>
      </w:rPr>
      <w:t>Informatics and Computing Sciences</w:t>
    </w:r>
  </w:p>
  <w:p w14:paraId="75B6B0CD" w14:textId="77777777" w:rsidR="008B6865" w:rsidRDefault="008B6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604"/>
    <w:multiLevelType w:val="multilevel"/>
    <w:tmpl w:val="241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18B0"/>
    <w:multiLevelType w:val="multilevel"/>
    <w:tmpl w:val="B4F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5909"/>
    <w:multiLevelType w:val="hybridMultilevel"/>
    <w:tmpl w:val="E278B9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8B009BF"/>
    <w:multiLevelType w:val="hybridMultilevel"/>
    <w:tmpl w:val="139482F0"/>
    <w:lvl w:ilvl="0" w:tplc="C828511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D62134F"/>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C44C52"/>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F170CB"/>
    <w:multiLevelType w:val="hybridMultilevel"/>
    <w:tmpl w:val="F15CDA2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1085010D"/>
    <w:multiLevelType w:val="hybridMultilevel"/>
    <w:tmpl w:val="062E662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124A5D86"/>
    <w:multiLevelType w:val="hybridMultilevel"/>
    <w:tmpl w:val="84E00F3E"/>
    <w:lvl w:ilvl="0" w:tplc="9790EB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3781172"/>
    <w:multiLevelType w:val="multilevel"/>
    <w:tmpl w:val="FBC417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3C93076"/>
    <w:multiLevelType w:val="hybridMultilevel"/>
    <w:tmpl w:val="B75E31DE"/>
    <w:lvl w:ilvl="0" w:tplc="490A9C7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49E2254"/>
    <w:multiLevelType w:val="multilevel"/>
    <w:tmpl w:val="CCE65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A7897"/>
    <w:multiLevelType w:val="multilevel"/>
    <w:tmpl w:val="CCE65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FB489D"/>
    <w:multiLevelType w:val="multilevel"/>
    <w:tmpl w:val="D38E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5D7EFA"/>
    <w:multiLevelType w:val="hybridMultilevel"/>
    <w:tmpl w:val="37261788"/>
    <w:lvl w:ilvl="0" w:tplc="602AB00C">
      <w:start w:val="1"/>
      <w:numFmt w:val="low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822786C"/>
    <w:multiLevelType w:val="hybridMultilevel"/>
    <w:tmpl w:val="203AC14C"/>
    <w:lvl w:ilvl="0" w:tplc="03EE1F1E">
      <w:start w:val="1"/>
      <w:numFmt w:val="upperRoman"/>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84374D2"/>
    <w:multiLevelType w:val="multilevel"/>
    <w:tmpl w:val="C3B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D3355"/>
    <w:multiLevelType w:val="hybridMultilevel"/>
    <w:tmpl w:val="05F4ACF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8" w15:restartNumberingAfterBreak="0">
    <w:nsid w:val="1C632763"/>
    <w:multiLevelType w:val="hybridMultilevel"/>
    <w:tmpl w:val="9468D45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211D1395"/>
    <w:multiLevelType w:val="multilevel"/>
    <w:tmpl w:val="EAB2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962D6"/>
    <w:multiLevelType w:val="hybridMultilevel"/>
    <w:tmpl w:val="0E1CC918"/>
    <w:lvl w:ilvl="0" w:tplc="5C00ECEE">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24035220"/>
    <w:multiLevelType w:val="hybridMultilevel"/>
    <w:tmpl w:val="0C42A42E"/>
    <w:lvl w:ilvl="0" w:tplc="9764493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25F96DC2"/>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914F1D"/>
    <w:multiLevelType w:val="multilevel"/>
    <w:tmpl w:val="9ACAB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BF34A6"/>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6EE3471"/>
    <w:multiLevelType w:val="multilevel"/>
    <w:tmpl w:val="CCE65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E4510E"/>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D3B793E"/>
    <w:multiLevelType w:val="hybridMultilevel"/>
    <w:tmpl w:val="5A48EFE8"/>
    <w:lvl w:ilvl="0" w:tplc="3409000F">
      <w:start w:val="1"/>
      <w:numFmt w:val="decimal"/>
      <w:lvlText w:val="%1."/>
      <w:lvlJc w:val="left"/>
      <w:pPr>
        <w:ind w:left="1440" w:hanging="360"/>
      </w:pPr>
    </w:lvl>
    <w:lvl w:ilvl="1" w:tplc="1A0805F0">
      <w:start w:val="1"/>
      <w:numFmt w:val="lowerLetter"/>
      <w:lvlText w:val="%2)"/>
      <w:lvlJc w:val="left"/>
      <w:pPr>
        <w:ind w:left="2160" w:hanging="360"/>
      </w:pPr>
      <w:rPr>
        <w:rFonts w:hint="default"/>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2D7800B5"/>
    <w:multiLevelType w:val="multilevel"/>
    <w:tmpl w:val="89F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00664"/>
    <w:multiLevelType w:val="hybridMultilevel"/>
    <w:tmpl w:val="70223938"/>
    <w:lvl w:ilvl="0" w:tplc="C4B2662E">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2DD87281"/>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EEB379C"/>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0027B66"/>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053258D"/>
    <w:multiLevelType w:val="hybridMultilevel"/>
    <w:tmpl w:val="81CC1592"/>
    <w:lvl w:ilvl="0" w:tplc="CDF481D8">
      <w:start w:val="28"/>
      <w:numFmt w:val="decimal"/>
      <w:lvlText w:val="%1."/>
      <w:lvlJc w:val="left"/>
      <w:pPr>
        <w:ind w:left="1080" w:hanging="360"/>
      </w:pPr>
      <w:rPr>
        <w:rFonts w:hint="default"/>
      </w:r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34" w15:restartNumberingAfterBreak="0">
    <w:nsid w:val="328005DD"/>
    <w:multiLevelType w:val="multilevel"/>
    <w:tmpl w:val="4A2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CD6713"/>
    <w:multiLevelType w:val="multilevel"/>
    <w:tmpl w:val="02C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32A65"/>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0B0A14"/>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E11E6E"/>
    <w:multiLevelType w:val="hybridMultilevel"/>
    <w:tmpl w:val="907A2094"/>
    <w:lvl w:ilvl="0" w:tplc="2EEC7624">
      <w:start w:val="1"/>
      <w:numFmt w:val="decimal"/>
      <w:lvlText w:val="%1."/>
      <w:lvlJc w:val="left"/>
      <w:pPr>
        <w:ind w:left="1080" w:hanging="360"/>
      </w:pPr>
      <w:rPr>
        <w:rFonts w:hint="default"/>
        <w:b w:val="0"/>
        <w:bCs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38031153"/>
    <w:multiLevelType w:val="hybridMultilevel"/>
    <w:tmpl w:val="8810602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0" w15:restartNumberingAfterBreak="0">
    <w:nsid w:val="38247B31"/>
    <w:multiLevelType w:val="multilevel"/>
    <w:tmpl w:val="A0D81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D2F87"/>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B15655D"/>
    <w:multiLevelType w:val="hybridMultilevel"/>
    <w:tmpl w:val="7BE4670A"/>
    <w:lvl w:ilvl="0" w:tplc="55AE4CC2">
      <w:start w:val="1"/>
      <w:numFmt w:val="lowerLetter"/>
      <w:lvlText w:val="%1."/>
      <w:lvlJc w:val="left"/>
      <w:pPr>
        <w:ind w:left="1440" w:hanging="360"/>
      </w:pPr>
      <w:rPr>
        <w:rFonts w:ascii="Times New Roman" w:hAnsi="Times New Roman" w:cs="Times New Roman"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3" w15:restartNumberingAfterBreak="0">
    <w:nsid w:val="3D065C1C"/>
    <w:multiLevelType w:val="hybridMultilevel"/>
    <w:tmpl w:val="BEECE91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4" w15:restartNumberingAfterBreak="0">
    <w:nsid w:val="46C41896"/>
    <w:multiLevelType w:val="hybridMultilevel"/>
    <w:tmpl w:val="2A3ED78C"/>
    <w:lvl w:ilvl="0" w:tplc="9F5C219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47043259"/>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7071208"/>
    <w:multiLevelType w:val="multilevel"/>
    <w:tmpl w:val="C21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92378"/>
    <w:multiLevelType w:val="multilevel"/>
    <w:tmpl w:val="BF8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551883"/>
    <w:multiLevelType w:val="multilevel"/>
    <w:tmpl w:val="421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F6605"/>
    <w:multiLevelType w:val="hybridMultilevel"/>
    <w:tmpl w:val="3572BD1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0" w15:restartNumberingAfterBreak="0">
    <w:nsid w:val="4E374EC4"/>
    <w:multiLevelType w:val="hybridMultilevel"/>
    <w:tmpl w:val="ABF45ABE"/>
    <w:lvl w:ilvl="0" w:tplc="DD54792A">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1" w15:restartNumberingAfterBreak="0">
    <w:nsid w:val="4F774692"/>
    <w:multiLevelType w:val="hybridMultilevel"/>
    <w:tmpl w:val="10F85E8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2" w15:restartNumberingAfterBreak="0">
    <w:nsid w:val="52555F91"/>
    <w:multiLevelType w:val="multilevel"/>
    <w:tmpl w:val="241E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412CA3"/>
    <w:multiLevelType w:val="multilevel"/>
    <w:tmpl w:val="CCE65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A31E0A"/>
    <w:multiLevelType w:val="hybridMultilevel"/>
    <w:tmpl w:val="1E54F7A8"/>
    <w:lvl w:ilvl="0" w:tplc="5546D778">
      <w:start w:val="1"/>
      <w:numFmt w:val="decimal"/>
      <w:lvlText w:val="%1."/>
      <w:lvlJc w:val="left"/>
      <w:pPr>
        <w:ind w:left="720" w:hanging="360"/>
      </w:pPr>
      <w:rPr>
        <w:rFonts w:ascii="Times New Roman" w:hAnsi="Times New Roman" w:cs="Times New Roman"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56316F03"/>
    <w:multiLevelType w:val="hybridMultilevel"/>
    <w:tmpl w:val="815C394C"/>
    <w:lvl w:ilvl="0" w:tplc="C8285116">
      <w:start w:val="1"/>
      <w:numFmt w:val="decimal"/>
      <w:lvlText w:val="%1."/>
      <w:lvlJc w:val="left"/>
      <w:pPr>
        <w:ind w:left="1080" w:hanging="360"/>
      </w:pPr>
      <w:rPr>
        <w:rFonts w:hint="default"/>
      </w:rPr>
    </w:lvl>
    <w:lvl w:ilvl="1" w:tplc="602AB00C">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56721D32"/>
    <w:multiLevelType w:val="hybridMultilevel"/>
    <w:tmpl w:val="9116A4DA"/>
    <w:lvl w:ilvl="0" w:tplc="61E27D4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7" w15:restartNumberingAfterBreak="0">
    <w:nsid w:val="56ED0D48"/>
    <w:multiLevelType w:val="multilevel"/>
    <w:tmpl w:val="5B3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5A603D"/>
    <w:multiLevelType w:val="hybridMultilevel"/>
    <w:tmpl w:val="A6A6C308"/>
    <w:lvl w:ilvl="0" w:tplc="FFFFFFFF">
      <w:start w:val="1"/>
      <w:numFmt w:val="bullet"/>
      <w:lvlText w:val=""/>
      <w:lvlJc w:val="left"/>
      <w:pPr>
        <w:ind w:left="144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57BD47CE"/>
    <w:multiLevelType w:val="multilevel"/>
    <w:tmpl w:val="DF02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D55D54"/>
    <w:multiLevelType w:val="multilevel"/>
    <w:tmpl w:val="241E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31A7A"/>
    <w:multiLevelType w:val="hybridMultilevel"/>
    <w:tmpl w:val="D37E39E6"/>
    <w:lvl w:ilvl="0" w:tplc="3409000F">
      <w:start w:val="1"/>
      <w:numFmt w:val="decimal"/>
      <w:lvlText w:val="%1."/>
      <w:lvlJc w:val="left"/>
      <w:pPr>
        <w:ind w:left="63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5B36730D"/>
    <w:multiLevelType w:val="multilevel"/>
    <w:tmpl w:val="2FC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86D69"/>
    <w:multiLevelType w:val="multilevel"/>
    <w:tmpl w:val="4D6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2F4113"/>
    <w:multiLevelType w:val="hybridMultilevel"/>
    <w:tmpl w:val="7EB4453A"/>
    <w:lvl w:ilvl="0" w:tplc="31CE032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606F55E0"/>
    <w:multiLevelType w:val="multilevel"/>
    <w:tmpl w:val="9612B6C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6" w15:restartNumberingAfterBreak="0">
    <w:nsid w:val="6163601F"/>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5F65EF7"/>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B33633F"/>
    <w:multiLevelType w:val="multilevel"/>
    <w:tmpl w:val="5EF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F60652"/>
    <w:multiLevelType w:val="hybridMultilevel"/>
    <w:tmpl w:val="FC108BC2"/>
    <w:lvl w:ilvl="0" w:tplc="9F5C219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0" w15:restartNumberingAfterBreak="0">
    <w:nsid w:val="6C960910"/>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1330532"/>
    <w:multiLevelType w:val="multilevel"/>
    <w:tmpl w:val="F22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03974"/>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6335158"/>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84E28F1"/>
    <w:multiLevelType w:val="multilevel"/>
    <w:tmpl w:val="C45C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7835BC"/>
    <w:multiLevelType w:val="multilevel"/>
    <w:tmpl w:val="674E866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76" w15:restartNumberingAfterBreak="0">
    <w:nsid w:val="79870356"/>
    <w:multiLevelType w:val="hybridMultilevel"/>
    <w:tmpl w:val="3726178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B82756A"/>
    <w:multiLevelType w:val="multilevel"/>
    <w:tmpl w:val="47DC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E83BF1"/>
    <w:multiLevelType w:val="hybridMultilevel"/>
    <w:tmpl w:val="B542558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1134562724">
    <w:abstractNumId w:val="75"/>
  </w:num>
  <w:num w:numId="2" w16cid:durableId="97605822">
    <w:abstractNumId w:val="61"/>
  </w:num>
  <w:num w:numId="3" w16cid:durableId="1825318647">
    <w:abstractNumId w:val="15"/>
  </w:num>
  <w:num w:numId="4" w16cid:durableId="1492478417">
    <w:abstractNumId w:val="54"/>
  </w:num>
  <w:num w:numId="5" w16cid:durableId="690452878">
    <w:abstractNumId w:val="7"/>
  </w:num>
  <w:num w:numId="6" w16cid:durableId="1605379516">
    <w:abstractNumId w:val="3"/>
  </w:num>
  <w:num w:numId="7" w16cid:durableId="350689596">
    <w:abstractNumId w:val="55"/>
  </w:num>
  <w:num w:numId="8" w16cid:durableId="1794860274">
    <w:abstractNumId w:val="62"/>
  </w:num>
  <w:num w:numId="9" w16cid:durableId="1658915928">
    <w:abstractNumId w:val="33"/>
  </w:num>
  <w:num w:numId="10" w16cid:durableId="208222569">
    <w:abstractNumId w:val="27"/>
  </w:num>
  <w:num w:numId="11" w16cid:durableId="1179661827">
    <w:abstractNumId w:val="8"/>
  </w:num>
  <w:num w:numId="12" w16cid:durableId="2027293256">
    <w:abstractNumId w:val="14"/>
  </w:num>
  <w:num w:numId="13" w16cid:durableId="966855065">
    <w:abstractNumId w:val="32"/>
  </w:num>
  <w:num w:numId="14" w16cid:durableId="1901162864">
    <w:abstractNumId w:val="24"/>
  </w:num>
  <w:num w:numId="15" w16cid:durableId="411851287">
    <w:abstractNumId w:val="31"/>
  </w:num>
  <w:num w:numId="16" w16cid:durableId="864290477">
    <w:abstractNumId w:val="76"/>
  </w:num>
  <w:num w:numId="17" w16cid:durableId="1635865416">
    <w:abstractNumId w:val="37"/>
  </w:num>
  <w:num w:numId="18" w16cid:durableId="1768580731">
    <w:abstractNumId w:val="67"/>
  </w:num>
  <w:num w:numId="19" w16cid:durableId="550582009">
    <w:abstractNumId w:val="36"/>
  </w:num>
  <w:num w:numId="20" w16cid:durableId="1493060356">
    <w:abstractNumId w:val="73"/>
  </w:num>
  <w:num w:numId="21" w16cid:durableId="60100927">
    <w:abstractNumId w:val="30"/>
  </w:num>
  <w:num w:numId="22" w16cid:durableId="890843192">
    <w:abstractNumId w:val="5"/>
  </w:num>
  <w:num w:numId="23" w16cid:durableId="2043096025">
    <w:abstractNumId w:val="41"/>
  </w:num>
  <w:num w:numId="24" w16cid:durableId="1750039876">
    <w:abstractNumId w:val="72"/>
  </w:num>
  <w:num w:numId="25" w16cid:durableId="1087536750">
    <w:abstractNumId w:val="45"/>
  </w:num>
  <w:num w:numId="26" w16cid:durableId="1405179933">
    <w:abstractNumId w:val="26"/>
  </w:num>
  <w:num w:numId="27" w16cid:durableId="1662126178">
    <w:abstractNumId w:val="66"/>
  </w:num>
  <w:num w:numId="28" w16cid:durableId="1840388668">
    <w:abstractNumId w:val="70"/>
  </w:num>
  <w:num w:numId="29" w16cid:durableId="1862619438">
    <w:abstractNumId w:val="22"/>
  </w:num>
  <w:num w:numId="30" w16cid:durableId="1648392259">
    <w:abstractNumId w:val="4"/>
  </w:num>
  <w:num w:numId="31" w16cid:durableId="317852067">
    <w:abstractNumId w:val="64"/>
  </w:num>
  <w:num w:numId="32" w16cid:durableId="581371451">
    <w:abstractNumId w:val="43"/>
  </w:num>
  <w:num w:numId="33" w16cid:durableId="225799625">
    <w:abstractNumId w:val="2"/>
  </w:num>
  <w:num w:numId="34" w16cid:durableId="302471313">
    <w:abstractNumId w:val="46"/>
  </w:num>
  <w:num w:numId="35" w16cid:durableId="1590696704">
    <w:abstractNumId w:val="38"/>
  </w:num>
  <w:num w:numId="36" w16cid:durableId="461309607">
    <w:abstractNumId w:val="29"/>
  </w:num>
  <w:num w:numId="37" w16cid:durableId="1481389665">
    <w:abstractNumId w:val="42"/>
  </w:num>
  <w:num w:numId="38" w16cid:durableId="1430082031">
    <w:abstractNumId w:val="77"/>
  </w:num>
  <w:num w:numId="39" w16cid:durableId="115415238">
    <w:abstractNumId w:val="17"/>
  </w:num>
  <w:num w:numId="40" w16cid:durableId="996029717">
    <w:abstractNumId w:val="74"/>
  </w:num>
  <w:num w:numId="41" w16cid:durableId="1311135037">
    <w:abstractNumId w:val="65"/>
  </w:num>
  <w:num w:numId="42" w16cid:durableId="450979623">
    <w:abstractNumId w:val="68"/>
  </w:num>
  <w:num w:numId="43" w16cid:durableId="1414081183">
    <w:abstractNumId w:val="0"/>
  </w:num>
  <w:num w:numId="44" w16cid:durableId="2042364852">
    <w:abstractNumId w:val="52"/>
  </w:num>
  <w:num w:numId="45" w16cid:durableId="1246693027">
    <w:abstractNumId w:val="60"/>
  </w:num>
  <w:num w:numId="46" w16cid:durableId="1255015058">
    <w:abstractNumId w:val="21"/>
  </w:num>
  <w:num w:numId="47" w16cid:durableId="1720012373">
    <w:abstractNumId w:val="44"/>
  </w:num>
  <w:num w:numId="48" w16cid:durableId="1289161427">
    <w:abstractNumId w:val="78"/>
  </w:num>
  <w:num w:numId="49" w16cid:durableId="1140463236">
    <w:abstractNumId w:val="69"/>
  </w:num>
  <w:num w:numId="50" w16cid:durableId="1343126279">
    <w:abstractNumId w:val="6"/>
  </w:num>
  <w:num w:numId="51" w16cid:durableId="2037845356">
    <w:abstractNumId w:val="13"/>
  </w:num>
  <w:num w:numId="52" w16cid:durableId="224990809">
    <w:abstractNumId w:val="18"/>
  </w:num>
  <w:num w:numId="53" w16cid:durableId="1583762348">
    <w:abstractNumId w:val="51"/>
  </w:num>
  <w:num w:numId="54" w16cid:durableId="1843734482">
    <w:abstractNumId w:val="49"/>
  </w:num>
  <w:num w:numId="55" w16cid:durableId="1470396893">
    <w:abstractNumId w:val="58"/>
  </w:num>
  <w:num w:numId="56" w16cid:durableId="426586235">
    <w:abstractNumId w:val="10"/>
  </w:num>
  <w:num w:numId="57" w16cid:durableId="637689596">
    <w:abstractNumId w:val="20"/>
  </w:num>
  <w:num w:numId="58" w16cid:durableId="995913688">
    <w:abstractNumId w:val="50"/>
  </w:num>
  <w:num w:numId="59" w16cid:durableId="2097172005">
    <w:abstractNumId w:val="56"/>
  </w:num>
  <w:num w:numId="60" w16cid:durableId="1648629844">
    <w:abstractNumId w:val="23"/>
  </w:num>
  <w:num w:numId="61" w16cid:durableId="1393776432">
    <w:abstractNumId w:val="9"/>
  </w:num>
  <w:num w:numId="62" w16cid:durableId="241381325">
    <w:abstractNumId w:val="59"/>
  </w:num>
  <w:num w:numId="63" w16cid:durableId="1825471347">
    <w:abstractNumId w:val="39"/>
  </w:num>
  <w:num w:numId="64" w16cid:durableId="466628796">
    <w:abstractNumId w:val="11"/>
  </w:num>
  <w:num w:numId="65" w16cid:durableId="927886727">
    <w:abstractNumId w:val="12"/>
  </w:num>
  <w:num w:numId="66" w16cid:durableId="882134528">
    <w:abstractNumId w:val="25"/>
  </w:num>
  <w:num w:numId="67" w16cid:durableId="1591084037">
    <w:abstractNumId w:val="53"/>
  </w:num>
  <w:num w:numId="68" w16cid:durableId="152988926">
    <w:abstractNumId w:val="19"/>
  </w:num>
  <w:num w:numId="69" w16cid:durableId="2048682425">
    <w:abstractNumId w:val="34"/>
  </w:num>
  <w:num w:numId="70" w16cid:durableId="709453100">
    <w:abstractNumId w:val="71"/>
  </w:num>
  <w:num w:numId="71" w16cid:durableId="1311864838">
    <w:abstractNumId w:val="28"/>
  </w:num>
  <w:num w:numId="72" w16cid:durableId="1460604824">
    <w:abstractNumId w:val="48"/>
  </w:num>
  <w:num w:numId="73" w16cid:durableId="1626111812">
    <w:abstractNumId w:val="57"/>
  </w:num>
  <w:num w:numId="74" w16cid:durableId="217253545">
    <w:abstractNumId w:val="16"/>
  </w:num>
  <w:num w:numId="75" w16cid:durableId="469713049">
    <w:abstractNumId w:val="40"/>
  </w:num>
  <w:num w:numId="76" w16cid:durableId="785658488">
    <w:abstractNumId w:val="63"/>
  </w:num>
  <w:num w:numId="77" w16cid:durableId="2059041378">
    <w:abstractNumId w:val="35"/>
  </w:num>
  <w:num w:numId="78" w16cid:durableId="1452281726">
    <w:abstractNumId w:val="47"/>
  </w:num>
  <w:num w:numId="79" w16cid:durableId="163067179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3B8"/>
    <w:rsid w:val="00001DF9"/>
    <w:rsid w:val="000020EF"/>
    <w:rsid w:val="000028B9"/>
    <w:rsid w:val="00003CB7"/>
    <w:rsid w:val="000059F9"/>
    <w:rsid w:val="00005E0C"/>
    <w:rsid w:val="00010830"/>
    <w:rsid w:val="00016014"/>
    <w:rsid w:val="00023738"/>
    <w:rsid w:val="00030789"/>
    <w:rsid w:val="00032E14"/>
    <w:rsid w:val="000334CA"/>
    <w:rsid w:val="00035318"/>
    <w:rsid w:val="00037609"/>
    <w:rsid w:val="00052FA4"/>
    <w:rsid w:val="00057002"/>
    <w:rsid w:val="00061A9F"/>
    <w:rsid w:val="000729EE"/>
    <w:rsid w:val="00077FAF"/>
    <w:rsid w:val="00081FA6"/>
    <w:rsid w:val="00083F8B"/>
    <w:rsid w:val="000848ED"/>
    <w:rsid w:val="000853EA"/>
    <w:rsid w:val="0008593D"/>
    <w:rsid w:val="00086D1F"/>
    <w:rsid w:val="00090C66"/>
    <w:rsid w:val="00094D9E"/>
    <w:rsid w:val="00096FD5"/>
    <w:rsid w:val="00097C68"/>
    <w:rsid w:val="000A0502"/>
    <w:rsid w:val="000A2AFE"/>
    <w:rsid w:val="000A5DB5"/>
    <w:rsid w:val="000B0F0E"/>
    <w:rsid w:val="000B1190"/>
    <w:rsid w:val="000B2498"/>
    <w:rsid w:val="000B4DE0"/>
    <w:rsid w:val="000D2D73"/>
    <w:rsid w:val="000D70F6"/>
    <w:rsid w:val="000E4FEC"/>
    <w:rsid w:val="000F0169"/>
    <w:rsid w:val="000F334E"/>
    <w:rsid w:val="000F41D3"/>
    <w:rsid w:val="000F5896"/>
    <w:rsid w:val="00101702"/>
    <w:rsid w:val="00102815"/>
    <w:rsid w:val="00103ED1"/>
    <w:rsid w:val="00104A12"/>
    <w:rsid w:val="00113F3D"/>
    <w:rsid w:val="001155F1"/>
    <w:rsid w:val="001209D5"/>
    <w:rsid w:val="001218F8"/>
    <w:rsid w:val="00121F30"/>
    <w:rsid w:val="001239FE"/>
    <w:rsid w:val="0012506A"/>
    <w:rsid w:val="00135118"/>
    <w:rsid w:val="001462DA"/>
    <w:rsid w:val="0014791F"/>
    <w:rsid w:val="0015392A"/>
    <w:rsid w:val="00155F27"/>
    <w:rsid w:val="00164134"/>
    <w:rsid w:val="00164A64"/>
    <w:rsid w:val="0017169F"/>
    <w:rsid w:val="00172849"/>
    <w:rsid w:val="001761B1"/>
    <w:rsid w:val="00180C49"/>
    <w:rsid w:val="0018183F"/>
    <w:rsid w:val="00183940"/>
    <w:rsid w:val="00185FF1"/>
    <w:rsid w:val="00186835"/>
    <w:rsid w:val="001913E8"/>
    <w:rsid w:val="001928E9"/>
    <w:rsid w:val="001937D3"/>
    <w:rsid w:val="00193A96"/>
    <w:rsid w:val="001959DC"/>
    <w:rsid w:val="001A16F3"/>
    <w:rsid w:val="001B0F00"/>
    <w:rsid w:val="001B4B4B"/>
    <w:rsid w:val="001C0A62"/>
    <w:rsid w:val="001C4C95"/>
    <w:rsid w:val="001C6385"/>
    <w:rsid w:val="001C6F38"/>
    <w:rsid w:val="001D01FC"/>
    <w:rsid w:val="001D1246"/>
    <w:rsid w:val="001D469B"/>
    <w:rsid w:val="001D4C40"/>
    <w:rsid w:val="001D5620"/>
    <w:rsid w:val="001D5BAF"/>
    <w:rsid w:val="001D7577"/>
    <w:rsid w:val="001D7D85"/>
    <w:rsid w:val="001E06E4"/>
    <w:rsid w:val="001E06FB"/>
    <w:rsid w:val="001E10B6"/>
    <w:rsid w:val="001E1152"/>
    <w:rsid w:val="001E1200"/>
    <w:rsid w:val="001E3989"/>
    <w:rsid w:val="001E3FAD"/>
    <w:rsid w:val="001F0C45"/>
    <w:rsid w:val="001F340E"/>
    <w:rsid w:val="002042CE"/>
    <w:rsid w:val="00210929"/>
    <w:rsid w:val="00210E24"/>
    <w:rsid w:val="00213974"/>
    <w:rsid w:val="002168A8"/>
    <w:rsid w:val="002250D8"/>
    <w:rsid w:val="00225436"/>
    <w:rsid w:val="00226C39"/>
    <w:rsid w:val="00231C5E"/>
    <w:rsid w:val="00244BAB"/>
    <w:rsid w:val="002464BF"/>
    <w:rsid w:val="002464CC"/>
    <w:rsid w:val="00251031"/>
    <w:rsid w:val="00252602"/>
    <w:rsid w:val="00255618"/>
    <w:rsid w:val="00260B4E"/>
    <w:rsid w:val="00260CBA"/>
    <w:rsid w:val="002629B0"/>
    <w:rsid w:val="002718DA"/>
    <w:rsid w:val="00272901"/>
    <w:rsid w:val="00272FB4"/>
    <w:rsid w:val="00276951"/>
    <w:rsid w:val="00280AE8"/>
    <w:rsid w:val="0028300D"/>
    <w:rsid w:val="00283122"/>
    <w:rsid w:val="0028489D"/>
    <w:rsid w:val="002A156D"/>
    <w:rsid w:val="002A2421"/>
    <w:rsid w:val="002A34AA"/>
    <w:rsid w:val="002A57ED"/>
    <w:rsid w:val="002A680D"/>
    <w:rsid w:val="002B497B"/>
    <w:rsid w:val="002B6AC3"/>
    <w:rsid w:val="002C0C76"/>
    <w:rsid w:val="002C13AF"/>
    <w:rsid w:val="002C2F6B"/>
    <w:rsid w:val="002C3C8B"/>
    <w:rsid w:val="002C67B5"/>
    <w:rsid w:val="002D091B"/>
    <w:rsid w:val="002D1497"/>
    <w:rsid w:val="002D16BF"/>
    <w:rsid w:val="002D4B13"/>
    <w:rsid w:val="002D720C"/>
    <w:rsid w:val="002D73F1"/>
    <w:rsid w:val="002E013F"/>
    <w:rsid w:val="002E12C7"/>
    <w:rsid w:val="002E1525"/>
    <w:rsid w:val="002E1C3A"/>
    <w:rsid w:val="002E4F02"/>
    <w:rsid w:val="002E52FE"/>
    <w:rsid w:val="002E602B"/>
    <w:rsid w:val="002F017E"/>
    <w:rsid w:val="002F2747"/>
    <w:rsid w:val="002F2902"/>
    <w:rsid w:val="002F57B8"/>
    <w:rsid w:val="003057D9"/>
    <w:rsid w:val="00305835"/>
    <w:rsid w:val="00305CD6"/>
    <w:rsid w:val="003066F8"/>
    <w:rsid w:val="00311CBE"/>
    <w:rsid w:val="00311CDD"/>
    <w:rsid w:val="0032141D"/>
    <w:rsid w:val="003252AF"/>
    <w:rsid w:val="0033703C"/>
    <w:rsid w:val="003436F4"/>
    <w:rsid w:val="00355674"/>
    <w:rsid w:val="003626F8"/>
    <w:rsid w:val="00363B4A"/>
    <w:rsid w:val="00363B86"/>
    <w:rsid w:val="00363F17"/>
    <w:rsid w:val="00374641"/>
    <w:rsid w:val="00374748"/>
    <w:rsid w:val="003748DD"/>
    <w:rsid w:val="0037493C"/>
    <w:rsid w:val="00374DBF"/>
    <w:rsid w:val="00377774"/>
    <w:rsid w:val="00383049"/>
    <w:rsid w:val="00383A33"/>
    <w:rsid w:val="003911AA"/>
    <w:rsid w:val="003911AF"/>
    <w:rsid w:val="0039123D"/>
    <w:rsid w:val="00397FC6"/>
    <w:rsid w:val="003A0E3D"/>
    <w:rsid w:val="003B109A"/>
    <w:rsid w:val="003B49F2"/>
    <w:rsid w:val="003B5033"/>
    <w:rsid w:val="003B7945"/>
    <w:rsid w:val="003C25BA"/>
    <w:rsid w:val="003C266E"/>
    <w:rsid w:val="003C454A"/>
    <w:rsid w:val="003C7791"/>
    <w:rsid w:val="003D3012"/>
    <w:rsid w:val="003D7B68"/>
    <w:rsid w:val="003E2498"/>
    <w:rsid w:val="003E367A"/>
    <w:rsid w:val="003E6248"/>
    <w:rsid w:val="003E6890"/>
    <w:rsid w:val="003E6AB0"/>
    <w:rsid w:val="003F4891"/>
    <w:rsid w:val="004008F3"/>
    <w:rsid w:val="00407696"/>
    <w:rsid w:val="00413D44"/>
    <w:rsid w:val="00417ACD"/>
    <w:rsid w:val="0042400B"/>
    <w:rsid w:val="00425035"/>
    <w:rsid w:val="0042549A"/>
    <w:rsid w:val="004256E0"/>
    <w:rsid w:val="00432161"/>
    <w:rsid w:val="00437141"/>
    <w:rsid w:val="00440CCB"/>
    <w:rsid w:val="00440F93"/>
    <w:rsid w:val="00444278"/>
    <w:rsid w:val="00450E09"/>
    <w:rsid w:val="004538B3"/>
    <w:rsid w:val="00453E95"/>
    <w:rsid w:val="00457B19"/>
    <w:rsid w:val="0046259D"/>
    <w:rsid w:val="004643BC"/>
    <w:rsid w:val="00464974"/>
    <w:rsid w:val="004664CA"/>
    <w:rsid w:val="00470DCC"/>
    <w:rsid w:val="0047609C"/>
    <w:rsid w:val="00476745"/>
    <w:rsid w:val="00484926"/>
    <w:rsid w:val="00484BB1"/>
    <w:rsid w:val="00484E4E"/>
    <w:rsid w:val="00493615"/>
    <w:rsid w:val="00495ADB"/>
    <w:rsid w:val="00497050"/>
    <w:rsid w:val="004A1122"/>
    <w:rsid w:val="004A2D73"/>
    <w:rsid w:val="004B0BDC"/>
    <w:rsid w:val="004B30AC"/>
    <w:rsid w:val="004C3318"/>
    <w:rsid w:val="004C6283"/>
    <w:rsid w:val="004C6B62"/>
    <w:rsid w:val="004C7A16"/>
    <w:rsid w:val="004D3588"/>
    <w:rsid w:val="004D4301"/>
    <w:rsid w:val="004D7712"/>
    <w:rsid w:val="004E4586"/>
    <w:rsid w:val="004E5EFC"/>
    <w:rsid w:val="004E6905"/>
    <w:rsid w:val="004F0623"/>
    <w:rsid w:val="004F2611"/>
    <w:rsid w:val="004F476B"/>
    <w:rsid w:val="004F77FD"/>
    <w:rsid w:val="00500289"/>
    <w:rsid w:val="00501008"/>
    <w:rsid w:val="00503516"/>
    <w:rsid w:val="0050576E"/>
    <w:rsid w:val="00505D60"/>
    <w:rsid w:val="00505E76"/>
    <w:rsid w:val="00510DBE"/>
    <w:rsid w:val="005133B7"/>
    <w:rsid w:val="005146AB"/>
    <w:rsid w:val="005156C1"/>
    <w:rsid w:val="00521B26"/>
    <w:rsid w:val="0052447F"/>
    <w:rsid w:val="0052496F"/>
    <w:rsid w:val="00532668"/>
    <w:rsid w:val="005337D0"/>
    <w:rsid w:val="005356D6"/>
    <w:rsid w:val="00535E1F"/>
    <w:rsid w:val="0054490E"/>
    <w:rsid w:val="005474C3"/>
    <w:rsid w:val="005505C0"/>
    <w:rsid w:val="00554A05"/>
    <w:rsid w:val="00556527"/>
    <w:rsid w:val="00565D1C"/>
    <w:rsid w:val="00566A75"/>
    <w:rsid w:val="005769D9"/>
    <w:rsid w:val="005778F5"/>
    <w:rsid w:val="00577D93"/>
    <w:rsid w:val="00581C54"/>
    <w:rsid w:val="005839CB"/>
    <w:rsid w:val="005859EA"/>
    <w:rsid w:val="00587666"/>
    <w:rsid w:val="005879CB"/>
    <w:rsid w:val="00587E3D"/>
    <w:rsid w:val="005A0955"/>
    <w:rsid w:val="005A2BC2"/>
    <w:rsid w:val="005A4A3E"/>
    <w:rsid w:val="005A6CE4"/>
    <w:rsid w:val="005B0D07"/>
    <w:rsid w:val="005B7BE9"/>
    <w:rsid w:val="005C6175"/>
    <w:rsid w:val="005C776A"/>
    <w:rsid w:val="005D467D"/>
    <w:rsid w:val="005E45D3"/>
    <w:rsid w:val="005E4F5F"/>
    <w:rsid w:val="005F2FE1"/>
    <w:rsid w:val="006067C8"/>
    <w:rsid w:val="0061417A"/>
    <w:rsid w:val="006208B7"/>
    <w:rsid w:val="006213A9"/>
    <w:rsid w:val="00621C0E"/>
    <w:rsid w:val="0062261F"/>
    <w:rsid w:val="00622A32"/>
    <w:rsid w:val="00623565"/>
    <w:rsid w:val="00623E7B"/>
    <w:rsid w:val="00624EDF"/>
    <w:rsid w:val="00625CDB"/>
    <w:rsid w:val="00635E62"/>
    <w:rsid w:val="00642718"/>
    <w:rsid w:val="00643A5E"/>
    <w:rsid w:val="006454DB"/>
    <w:rsid w:val="00650AEB"/>
    <w:rsid w:val="00657439"/>
    <w:rsid w:val="00662671"/>
    <w:rsid w:val="00665BFE"/>
    <w:rsid w:val="00666E05"/>
    <w:rsid w:val="00672D47"/>
    <w:rsid w:val="00680BD6"/>
    <w:rsid w:val="00684919"/>
    <w:rsid w:val="006856F1"/>
    <w:rsid w:val="00686D56"/>
    <w:rsid w:val="006940E4"/>
    <w:rsid w:val="00696163"/>
    <w:rsid w:val="0069647F"/>
    <w:rsid w:val="006A2C69"/>
    <w:rsid w:val="006A55C7"/>
    <w:rsid w:val="006A5A47"/>
    <w:rsid w:val="006A67B5"/>
    <w:rsid w:val="006C0521"/>
    <w:rsid w:val="006C19CD"/>
    <w:rsid w:val="006C498C"/>
    <w:rsid w:val="006D1242"/>
    <w:rsid w:val="006D2155"/>
    <w:rsid w:val="006D2B0A"/>
    <w:rsid w:val="006D50FD"/>
    <w:rsid w:val="006D74B3"/>
    <w:rsid w:val="006E2972"/>
    <w:rsid w:val="006E3BB7"/>
    <w:rsid w:val="006E402A"/>
    <w:rsid w:val="006E4E34"/>
    <w:rsid w:val="006E5920"/>
    <w:rsid w:val="006E6E13"/>
    <w:rsid w:val="006E7830"/>
    <w:rsid w:val="006F35CD"/>
    <w:rsid w:val="006F6853"/>
    <w:rsid w:val="00700457"/>
    <w:rsid w:val="00716466"/>
    <w:rsid w:val="007225E4"/>
    <w:rsid w:val="0073113F"/>
    <w:rsid w:val="00737250"/>
    <w:rsid w:val="00745341"/>
    <w:rsid w:val="007458EC"/>
    <w:rsid w:val="0074680E"/>
    <w:rsid w:val="00753308"/>
    <w:rsid w:val="007562F1"/>
    <w:rsid w:val="007567C8"/>
    <w:rsid w:val="00756CF9"/>
    <w:rsid w:val="0075795E"/>
    <w:rsid w:val="00771953"/>
    <w:rsid w:val="00771AF1"/>
    <w:rsid w:val="007727CF"/>
    <w:rsid w:val="00772E26"/>
    <w:rsid w:val="007767BD"/>
    <w:rsid w:val="007774E2"/>
    <w:rsid w:val="00790E53"/>
    <w:rsid w:val="00794458"/>
    <w:rsid w:val="0079522E"/>
    <w:rsid w:val="00795AA0"/>
    <w:rsid w:val="007A242F"/>
    <w:rsid w:val="007A29EF"/>
    <w:rsid w:val="007A7751"/>
    <w:rsid w:val="007B7401"/>
    <w:rsid w:val="007C1512"/>
    <w:rsid w:val="007C1D1A"/>
    <w:rsid w:val="007C29A5"/>
    <w:rsid w:val="007C2C54"/>
    <w:rsid w:val="007D676A"/>
    <w:rsid w:val="007F1D7E"/>
    <w:rsid w:val="007F588F"/>
    <w:rsid w:val="007F5C84"/>
    <w:rsid w:val="00800713"/>
    <w:rsid w:val="00806773"/>
    <w:rsid w:val="008152B8"/>
    <w:rsid w:val="00820C96"/>
    <w:rsid w:val="00824570"/>
    <w:rsid w:val="00826128"/>
    <w:rsid w:val="008274E3"/>
    <w:rsid w:val="00830027"/>
    <w:rsid w:val="008303F9"/>
    <w:rsid w:val="00845D17"/>
    <w:rsid w:val="008473B8"/>
    <w:rsid w:val="0085139D"/>
    <w:rsid w:val="0085271F"/>
    <w:rsid w:val="00854A02"/>
    <w:rsid w:val="00856413"/>
    <w:rsid w:val="00856A61"/>
    <w:rsid w:val="00857FCC"/>
    <w:rsid w:val="008607FD"/>
    <w:rsid w:val="0087035B"/>
    <w:rsid w:val="00873FF7"/>
    <w:rsid w:val="0089628A"/>
    <w:rsid w:val="008A6017"/>
    <w:rsid w:val="008A7AFE"/>
    <w:rsid w:val="008B07C0"/>
    <w:rsid w:val="008B476B"/>
    <w:rsid w:val="008B4E1B"/>
    <w:rsid w:val="008B6865"/>
    <w:rsid w:val="008C0419"/>
    <w:rsid w:val="008C0654"/>
    <w:rsid w:val="008C60D9"/>
    <w:rsid w:val="008D74E2"/>
    <w:rsid w:val="008E05D9"/>
    <w:rsid w:val="008E1E70"/>
    <w:rsid w:val="008E4D33"/>
    <w:rsid w:val="008F44C9"/>
    <w:rsid w:val="008F56E6"/>
    <w:rsid w:val="008F789A"/>
    <w:rsid w:val="008F7A09"/>
    <w:rsid w:val="00902D84"/>
    <w:rsid w:val="00903076"/>
    <w:rsid w:val="00907212"/>
    <w:rsid w:val="00911D85"/>
    <w:rsid w:val="0091224D"/>
    <w:rsid w:val="00912270"/>
    <w:rsid w:val="009177F5"/>
    <w:rsid w:val="0092558E"/>
    <w:rsid w:val="00930720"/>
    <w:rsid w:val="0093084E"/>
    <w:rsid w:val="00934305"/>
    <w:rsid w:val="00934A9F"/>
    <w:rsid w:val="00941DC8"/>
    <w:rsid w:val="0095013E"/>
    <w:rsid w:val="00952150"/>
    <w:rsid w:val="0096307B"/>
    <w:rsid w:val="009655F9"/>
    <w:rsid w:val="009757A2"/>
    <w:rsid w:val="009761EC"/>
    <w:rsid w:val="0097772E"/>
    <w:rsid w:val="00981304"/>
    <w:rsid w:val="00982E11"/>
    <w:rsid w:val="00992953"/>
    <w:rsid w:val="00995603"/>
    <w:rsid w:val="00995663"/>
    <w:rsid w:val="009979DB"/>
    <w:rsid w:val="00997BAA"/>
    <w:rsid w:val="00997C1B"/>
    <w:rsid w:val="009A1702"/>
    <w:rsid w:val="009A2D5B"/>
    <w:rsid w:val="009A6B3B"/>
    <w:rsid w:val="009B2B44"/>
    <w:rsid w:val="009B6A8C"/>
    <w:rsid w:val="009B6EE0"/>
    <w:rsid w:val="009C16DE"/>
    <w:rsid w:val="009C261D"/>
    <w:rsid w:val="009C2F1A"/>
    <w:rsid w:val="009C4795"/>
    <w:rsid w:val="009C596E"/>
    <w:rsid w:val="009D6CC9"/>
    <w:rsid w:val="009D756D"/>
    <w:rsid w:val="009E3C45"/>
    <w:rsid w:val="009E3C77"/>
    <w:rsid w:val="009E7DF1"/>
    <w:rsid w:val="009F2634"/>
    <w:rsid w:val="009F6797"/>
    <w:rsid w:val="00A07A7C"/>
    <w:rsid w:val="00A07B00"/>
    <w:rsid w:val="00A11C03"/>
    <w:rsid w:val="00A150B0"/>
    <w:rsid w:val="00A16A36"/>
    <w:rsid w:val="00A17D73"/>
    <w:rsid w:val="00A20498"/>
    <w:rsid w:val="00A24BC0"/>
    <w:rsid w:val="00A265F7"/>
    <w:rsid w:val="00A30C32"/>
    <w:rsid w:val="00A335B4"/>
    <w:rsid w:val="00A41F25"/>
    <w:rsid w:val="00A54D74"/>
    <w:rsid w:val="00A561A5"/>
    <w:rsid w:val="00A60912"/>
    <w:rsid w:val="00A730F4"/>
    <w:rsid w:val="00A77AAE"/>
    <w:rsid w:val="00A80431"/>
    <w:rsid w:val="00A846CE"/>
    <w:rsid w:val="00A84B6A"/>
    <w:rsid w:val="00A8680F"/>
    <w:rsid w:val="00A97D68"/>
    <w:rsid w:val="00A97E8C"/>
    <w:rsid w:val="00AA39F3"/>
    <w:rsid w:val="00AA6B19"/>
    <w:rsid w:val="00AB0E68"/>
    <w:rsid w:val="00AB3EB8"/>
    <w:rsid w:val="00AB689F"/>
    <w:rsid w:val="00AC29D6"/>
    <w:rsid w:val="00AC73BE"/>
    <w:rsid w:val="00AD081D"/>
    <w:rsid w:val="00AD3A43"/>
    <w:rsid w:val="00AD3C3E"/>
    <w:rsid w:val="00AD6DA1"/>
    <w:rsid w:val="00AE250F"/>
    <w:rsid w:val="00AE2CB1"/>
    <w:rsid w:val="00AE2FF5"/>
    <w:rsid w:val="00AE33FF"/>
    <w:rsid w:val="00AE55DF"/>
    <w:rsid w:val="00AE757B"/>
    <w:rsid w:val="00B01033"/>
    <w:rsid w:val="00B0536B"/>
    <w:rsid w:val="00B064CC"/>
    <w:rsid w:val="00B06675"/>
    <w:rsid w:val="00B1115D"/>
    <w:rsid w:val="00B166E8"/>
    <w:rsid w:val="00B22E04"/>
    <w:rsid w:val="00B31CC0"/>
    <w:rsid w:val="00B35AC0"/>
    <w:rsid w:val="00B35CCD"/>
    <w:rsid w:val="00B41487"/>
    <w:rsid w:val="00B456C6"/>
    <w:rsid w:val="00B51451"/>
    <w:rsid w:val="00B550D6"/>
    <w:rsid w:val="00B553A2"/>
    <w:rsid w:val="00B62703"/>
    <w:rsid w:val="00B6417D"/>
    <w:rsid w:val="00B67025"/>
    <w:rsid w:val="00B73C9C"/>
    <w:rsid w:val="00B8116C"/>
    <w:rsid w:val="00B81877"/>
    <w:rsid w:val="00B83C57"/>
    <w:rsid w:val="00B87D6D"/>
    <w:rsid w:val="00B90720"/>
    <w:rsid w:val="00B9490A"/>
    <w:rsid w:val="00B960B3"/>
    <w:rsid w:val="00B96D89"/>
    <w:rsid w:val="00BA13C0"/>
    <w:rsid w:val="00BB015B"/>
    <w:rsid w:val="00BB27B7"/>
    <w:rsid w:val="00BB3A66"/>
    <w:rsid w:val="00BB67C7"/>
    <w:rsid w:val="00BD0EBB"/>
    <w:rsid w:val="00BD2693"/>
    <w:rsid w:val="00BD64A2"/>
    <w:rsid w:val="00BD6D96"/>
    <w:rsid w:val="00BD7AAD"/>
    <w:rsid w:val="00BE5BD7"/>
    <w:rsid w:val="00BE7882"/>
    <w:rsid w:val="00C0007F"/>
    <w:rsid w:val="00C01D7E"/>
    <w:rsid w:val="00C04662"/>
    <w:rsid w:val="00C04A9D"/>
    <w:rsid w:val="00C101AB"/>
    <w:rsid w:val="00C11343"/>
    <w:rsid w:val="00C162DF"/>
    <w:rsid w:val="00C175ED"/>
    <w:rsid w:val="00C20DA0"/>
    <w:rsid w:val="00C21A68"/>
    <w:rsid w:val="00C239C5"/>
    <w:rsid w:val="00C23ABB"/>
    <w:rsid w:val="00C253A2"/>
    <w:rsid w:val="00C3774D"/>
    <w:rsid w:val="00C43939"/>
    <w:rsid w:val="00C47FB4"/>
    <w:rsid w:val="00C62DEB"/>
    <w:rsid w:val="00C6306B"/>
    <w:rsid w:val="00C645B3"/>
    <w:rsid w:val="00C66154"/>
    <w:rsid w:val="00C71F18"/>
    <w:rsid w:val="00C83D54"/>
    <w:rsid w:val="00CA2233"/>
    <w:rsid w:val="00CA4378"/>
    <w:rsid w:val="00CA7BC2"/>
    <w:rsid w:val="00CB4B1E"/>
    <w:rsid w:val="00CC3EE4"/>
    <w:rsid w:val="00CC49EE"/>
    <w:rsid w:val="00CC4D0D"/>
    <w:rsid w:val="00CC62F0"/>
    <w:rsid w:val="00CD3387"/>
    <w:rsid w:val="00CD397E"/>
    <w:rsid w:val="00CE0256"/>
    <w:rsid w:val="00CE1265"/>
    <w:rsid w:val="00CE3150"/>
    <w:rsid w:val="00CE38F4"/>
    <w:rsid w:val="00D00E15"/>
    <w:rsid w:val="00D0364C"/>
    <w:rsid w:val="00D03DE7"/>
    <w:rsid w:val="00D0534C"/>
    <w:rsid w:val="00D15F09"/>
    <w:rsid w:val="00D16308"/>
    <w:rsid w:val="00D16476"/>
    <w:rsid w:val="00D23B29"/>
    <w:rsid w:val="00D27B5D"/>
    <w:rsid w:val="00D30044"/>
    <w:rsid w:val="00D43298"/>
    <w:rsid w:val="00D45606"/>
    <w:rsid w:val="00D471B5"/>
    <w:rsid w:val="00D511A8"/>
    <w:rsid w:val="00D557B6"/>
    <w:rsid w:val="00D57443"/>
    <w:rsid w:val="00D608B4"/>
    <w:rsid w:val="00D63CF8"/>
    <w:rsid w:val="00D67D5C"/>
    <w:rsid w:val="00D73427"/>
    <w:rsid w:val="00D73E55"/>
    <w:rsid w:val="00D75FBC"/>
    <w:rsid w:val="00D75FD2"/>
    <w:rsid w:val="00D82467"/>
    <w:rsid w:val="00D84790"/>
    <w:rsid w:val="00D85DB4"/>
    <w:rsid w:val="00D9149D"/>
    <w:rsid w:val="00D964C1"/>
    <w:rsid w:val="00DA4DD5"/>
    <w:rsid w:val="00DB4A16"/>
    <w:rsid w:val="00DB5257"/>
    <w:rsid w:val="00DB7431"/>
    <w:rsid w:val="00DB75C1"/>
    <w:rsid w:val="00DD016C"/>
    <w:rsid w:val="00DD3894"/>
    <w:rsid w:val="00DD3AC0"/>
    <w:rsid w:val="00DD5369"/>
    <w:rsid w:val="00DD6404"/>
    <w:rsid w:val="00DF1FDE"/>
    <w:rsid w:val="00DF469F"/>
    <w:rsid w:val="00DF6D9F"/>
    <w:rsid w:val="00DF6EF7"/>
    <w:rsid w:val="00E0610A"/>
    <w:rsid w:val="00E113D8"/>
    <w:rsid w:val="00E14A7F"/>
    <w:rsid w:val="00E15153"/>
    <w:rsid w:val="00E16B15"/>
    <w:rsid w:val="00E171BB"/>
    <w:rsid w:val="00E307C6"/>
    <w:rsid w:val="00E31949"/>
    <w:rsid w:val="00E31AD3"/>
    <w:rsid w:val="00E32EE0"/>
    <w:rsid w:val="00E332B2"/>
    <w:rsid w:val="00E3712D"/>
    <w:rsid w:val="00E40D1D"/>
    <w:rsid w:val="00E47789"/>
    <w:rsid w:val="00E56C3D"/>
    <w:rsid w:val="00E578F2"/>
    <w:rsid w:val="00E60A68"/>
    <w:rsid w:val="00E621E0"/>
    <w:rsid w:val="00E63C91"/>
    <w:rsid w:val="00E77089"/>
    <w:rsid w:val="00E77971"/>
    <w:rsid w:val="00E847B5"/>
    <w:rsid w:val="00E84A06"/>
    <w:rsid w:val="00E87012"/>
    <w:rsid w:val="00E909C8"/>
    <w:rsid w:val="00E90C9D"/>
    <w:rsid w:val="00E90E65"/>
    <w:rsid w:val="00E92606"/>
    <w:rsid w:val="00EA038C"/>
    <w:rsid w:val="00EA3A41"/>
    <w:rsid w:val="00EB658E"/>
    <w:rsid w:val="00EB7719"/>
    <w:rsid w:val="00EC30B4"/>
    <w:rsid w:val="00ED4322"/>
    <w:rsid w:val="00ED449D"/>
    <w:rsid w:val="00ED4AF8"/>
    <w:rsid w:val="00ED5F11"/>
    <w:rsid w:val="00EE4E95"/>
    <w:rsid w:val="00EE5FC9"/>
    <w:rsid w:val="00EE6DA2"/>
    <w:rsid w:val="00EE71CC"/>
    <w:rsid w:val="00EF14DE"/>
    <w:rsid w:val="00EF4DCC"/>
    <w:rsid w:val="00F000A1"/>
    <w:rsid w:val="00F06B5D"/>
    <w:rsid w:val="00F06E83"/>
    <w:rsid w:val="00F13E1D"/>
    <w:rsid w:val="00F164FB"/>
    <w:rsid w:val="00F21B48"/>
    <w:rsid w:val="00F2382E"/>
    <w:rsid w:val="00F27A85"/>
    <w:rsid w:val="00F30BB2"/>
    <w:rsid w:val="00F34B4D"/>
    <w:rsid w:val="00F3792F"/>
    <w:rsid w:val="00F46899"/>
    <w:rsid w:val="00F61A0C"/>
    <w:rsid w:val="00F66BDC"/>
    <w:rsid w:val="00F674DB"/>
    <w:rsid w:val="00F7094E"/>
    <w:rsid w:val="00F71788"/>
    <w:rsid w:val="00F76E89"/>
    <w:rsid w:val="00F81381"/>
    <w:rsid w:val="00F87E2B"/>
    <w:rsid w:val="00F92355"/>
    <w:rsid w:val="00FA5A91"/>
    <w:rsid w:val="00FA6543"/>
    <w:rsid w:val="00FA6D2E"/>
    <w:rsid w:val="00FB2F4B"/>
    <w:rsid w:val="00FB4718"/>
    <w:rsid w:val="00FC389E"/>
    <w:rsid w:val="00FD02BD"/>
    <w:rsid w:val="00FD039E"/>
    <w:rsid w:val="00FD14ED"/>
    <w:rsid w:val="00FD56D1"/>
    <w:rsid w:val="00FE77AE"/>
    <w:rsid w:val="00FF13CC"/>
    <w:rsid w:val="00FF335D"/>
    <w:rsid w:val="00FF4577"/>
    <w:rsid w:val="00FF466D"/>
    <w:rsid w:val="00FF63B8"/>
    <w:rsid w:val="00FF6741"/>
    <w:rsid w:val="00FF7A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DEA46"/>
  <w15:docId w15:val="{99ED78AF-3B9D-584D-8CA3-576CCB07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F8"/>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276951"/>
    <w:rPr>
      <w:color w:val="0000FF" w:themeColor="hyperlink"/>
      <w:u w:val="single"/>
    </w:rPr>
  </w:style>
  <w:style w:type="character" w:customStyle="1" w:styleId="UnresolvedMention1">
    <w:name w:val="Unresolved Mention1"/>
    <w:basedOn w:val="DefaultParagraphFont"/>
    <w:uiPriority w:val="99"/>
    <w:semiHidden/>
    <w:unhideWhenUsed/>
    <w:rsid w:val="00276951"/>
    <w:rPr>
      <w:color w:val="605E5C"/>
      <w:shd w:val="clear" w:color="auto" w:fill="E1DFDD"/>
    </w:rPr>
  </w:style>
  <w:style w:type="paragraph" w:styleId="BalloonText">
    <w:name w:val="Balloon Text"/>
    <w:basedOn w:val="Normal"/>
    <w:link w:val="BalloonTextChar"/>
    <w:uiPriority w:val="99"/>
    <w:semiHidden/>
    <w:unhideWhenUsed/>
    <w:rsid w:val="008B68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865"/>
    <w:rPr>
      <w:rFonts w:ascii="Segoe UI" w:hAnsi="Segoe UI" w:cs="Segoe UI"/>
      <w:sz w:val="18"/>
      <w:szCs w:val="18"/>
    </w:rPr>
  </w:style>
  <w:style w:type="paragraph" w:styleId="Header">
    <w:name w:val="header"/>
    <w:basedOn w:val="Normal"/>
    <w:link w:val="HeaderChar"/>
    <w:uiPriority w:val="99"/>
    <w:unhideWhenUsed/>
    <w:rsid w:val="008B6865"/>
    <w:pPr>
      <w:tabs>
        <w:tab w:val="center" w:pos="4680"/>
        <w:tab w:val="right" w:pos="9360"/>
      </w:tabs>
    </w:pPr>
  </w:style>
  <w:style w:type="character" w:customStyle="1" w:styleId="HeaderChar">
    <w:name w:val="Header Char"/>
    <w:basedOn w:val="DefaultParagraphFont"/>
    <w:link w:val="Header"/>
    <w:uiPriority w:val="99"/>
    <w:rsid w:val="008B6865"/>
  </w:style>
  <w:style w:type="paragraph" w:styleId="Footer">
    <w:name w:val="footer"/>
    <w:basedOn w:val="Normal"/>
    <w:link w:val="FooterChar"/>
    <w:uiPriority w:val="99"/>
    <w:unhideWhenUsed/>
    <w:rsid w:val="008B6865"/>
    <w:pPr>
      <w:tabs>
        <w:tab w:val="center" w:pos="4680"/>
        <w:tab w:val="right" w:pos="9360"/>
      </w:tabs>
    </w:pPr>
  </w:style>
  <w:style w:type="character" w:customStyle="1" w:styleId="FooterChar">
    <w:name w:val="Footer Char"/>
    <w:basedOn w:val="DefaultParagraphFont"/>
    <w:link w:val="Footer"/>
    <w:uiPriority w:val="99"/>
    <w:rsid w:val="008B6865"/>
  </w:style>
  <w:style w:type="character" w:styleId="UnresolvedMention">
    <w:name w:val="Unresolved Mention"/>
    <w:basedOn w:val="DefaultParagraphFont"/>
    <w:uiPriority w:val="99"/>
    <w:semiHidden/>
    <w:unhideWhenUsed/>
    <w:rsid w:val="00AD3C3E"/>
    <w:rPr>
      <w:color w:val="605E5C"/>
      <w:shd w:val="clear" w:color="auto" w:fill="E1DFDD"/>
    </w:rPr>
  </w:style>
  <w:style w:type="paragraph" w:styleId="ListParagraph">
    <w:name w:val="List Paragraph"/>
    <w:basedOn w:val="Normal"/>
    <w:uiPriority w:val="99"/>
    <w:qFormat/>
    <w:rsid w:val="00700457"/>
    <w:pPr>
      <w:spacing w:after="160" w:line="259" w:lineRule="auto"/>
      <w:ind w:left="720"/>
      <w:contextualSpacing/>
    </w:pPr>
    <w:rPr>
      <w:rFonts w:asciiTheme="minorHAnsi" w:eastAsiaTheme="minorHAnsi" w:hAnsiTheme="minorHAnsi" w:cstheme="minorBidi"/>
      <w:sz w:val="22"/>
      <w:szCs w:val="22"/>
      <w:lang w:val="en-PH"/>
    </w:rPr>
  </w:style>
  <w:style w:type="paragraph" w:customStyle="1" w:styleId="TableParagraph">
    <w:name w:val="Table Paragraph"/>
    <w:basedOn w:val="Normal"/>
    <w:uiPriority w:val="1"/>
    <w:qFormat/>
    <w:rsid w:val="00F7094E"/>
    <w:pPr>
      <w:widowControl w:val="0"/>
      <w:autoSpaceDE w:val="0"/>
      <w:autoSpaceDN w:val="0"/>
    </w:pPr>
    <w:rPr>
      <w:sz w:val="22"/>
      <w:szCs w:val="22"/>
    </w:rPr>
  </w:style>
  <w:style w:type="paragraph" w:styleId="BodyText">
    <w:name w:val="Body Text"/>
    <w:basedOn w:val="Normal"/>
    <w:link w:val="BodyTextChar"/>
    <w:uiPriority w:val="1"/>
    <w:qFormat/>
    <w:rsid w:val="00F7094E"/>
    <w:pPr>
      <w:widowControl w:val="0"/>
      <w:autoSpaceDE w:val="0"/>
      <w:autoSpaceDN w:val="0"/>
    </w:pPr>
    <w:rPr>
      <w:sz w:val="24"/>
      <w:szCs w:val="24"/>
    </w:rPr>
  </w:style>
  <w:style w:type="character" w:customStyle="1" w:styleId="BodyTextChar">
    <w:name w:val="Body Text Char"/>
    <w:basedOn w:val="DefaultParagraphFont"/>
    <w:link w:val="BodyText"/>
    <w:uiPriority w:val="1"/>
    <w:rsid w:val="00F7094E"/>
    <w:rPr>
      <w:sz w:val="24"/>
      <w:szCs w:val="24"/>
    </w:rPr>
  </w:style>
  <w:style w:type="character" w:customStyle="1" w:styleId="x4k7w5x">
    <w:name w:val="x4k7w5x"/>
    <w:basedOn w:val="DefaultParagraphFont"/>
    <w:rsid w:val="0079522E"/>
  </w:style>
  <w:style w:type="character" w:customStyle="1" w:styleId="markedcontent">
    <w:name w:val="markedcontent"/>
    <w:basedOn w:val="DefaultParagraphFont"/>
    <w:rsid w:val="0079522E"/>
  </w:style>
  <w:style w:type="paragraph" w:styleId="NormalWeb">
    <w:name w:val="Normal (Web)"/>
    <w:basedOn w:val="Normal"/>
    <w:uiPriority w:val="99"/>
    <w:unhideWhenUsed/>
    <w:rsid w:val="00061A9F"/>
    <w:pPr>
      <w:spacing w:before="100" w:beforeAutospacing="1" w:after="100" w:afterAutospacing="1"/>
    </w:pPr>
    <w:rPr>
      <w:sz w:val="24"/>
      <w:szCs w:val="24"/>
      <w:lang w:val="en-PH" w:eastAsia="en-PH"/>
    </w:rPr>
  </w:style>
  <w:style w:type="character" w:styleId="CommentReference">
    <w:name w:val="annotation reference"/>
    <w:basedOn w:val="DefaultParagraphFont"/>
    <w:uiPriority w:val="99"/>
    <w:semiHidden/>
    <w:unhideWhenUsed/>
    <w:rsid w:val="004664CA"/>
    <w:rPr>
      <w:sz w:val="16"/>
      <w:szCs w:val="16"/>
    </w:rPr>
  </w:style>
  <w:style w:type="paragraph" w:styleId="CommentText">
    <w:name w:val="annotation text"/>
    <w:basedOn w:val="Normal"/>
    <w:link w:val="CommentTextChar"/>
    <w:uiPriority w:val="99"/>
    <w:semiHidden/>
    <w:unhideWhenUsed/>
    <w:rsid w:val="004664CA"/>
  </w:style>
  <w:style w:type="character" w:customStyle="1" w:styleId="CommentTextChar">
    <w:name w:val="Comment Text Char"/>
    <w:basedOn w:val="DefaultParagraphFont"/>
    <w:link w:val="CommentText"/>
    <w:uiPriority w:val="99"/>
    <w:semiHidden/>
    <w:rsid w:val="004664CA"/>
  </w:style>
  <w:style w:type="paragraph" w:styleId="CommentSubject">
    <w:name w:val="annotation subject"/>
    <w:basedOn w:val="CommentText"/>
    <w:next w:val="CommentText"/>
    <w:link w:val="CommentSubjectChar"/>
    <w:uiPriority w:val="99"/>
    <w:semiHidden/>
    <w:unhideWhenUsed/>
    <w:rsid w:val="004664CA"/>
    <w:rPr>
      <w:b/>
      <w:bCs/>
    </w:rPr>
  </w:style>
  <w:style w:type="character" w:customStyle="1" w:styleId="CommentSubjectChar">
    <w:name w:val="Comment Subject Char"/>
    <w:basedOn w:val="CommentTextChar"/>
    <w:link w:val="CommentSubject"/>
    <w:uiPriority w:val="99"/>
    <w:semiHidden/>
    <w:rsid w:val="004664CA"/>
    <w:rPr>
      <w:b/>
      <w:bCs/>
    </w:rPr>
  </w:style>
  <w:style w:type="table" w:styleId="TableGrid">
    <w:name w:val="Table Grid"/>
    <w:basedOn w:val="TableNormal"/>
    <w:uiPriority w:val="39"/>
    <w:rsid w:val="002A6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5369"/>
    <w:rPr>
      <w:b/>
      <w:bCs/>
    </w:rPr>
  </w:style>
  <w:style w:type="character" w:styleId="HTMLCode">
    <w:name w:val="HTML Code"/>
    <w:basedOn w:val="DefaultParagraphFont"/>
    <w:uiPriority w:val="99"/>
    <w:semiHidden/>
    <w:unhideWhenUsed/>
    <w:rsid w:val="00FA5A91"/>
    <w:rPr>
      <w:rFonts w:ascii="Courier New" w:eastAsia="Times New Roman" w:hAnsi="Courier New" w:cs="Courier New"/>
      <w:sz w:val="20"/>
      <w:szCs w:val="20"/>
    </w:rPr>
  </w:style>
  <w:style w:type="character" w:styleId="Emphasis">
    <w:name w:val="Emphasis"/>
    <w:basedOn w:val="DefaultParagraphFont"/>
    <w:uiPriority w:val="20"/>
    <w:qFormat/>
    <w:rsid w:val="00FA5A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529">
      <w:bodyDiv w:val="1"/>
      <w:marLeft w:val="0"/>
      <w:marRight w:val="0"/>
      <w:marTop w:val="0"/>
      <w:marBottom w:val="0"/>
      <w:divBdr>
        <w:top w:val="none" w:sz="0" w:space="0" w:color="auto"/>
        <w:left w:val="none" w:sz="0" w:space="0" w:color="auto"/>
        <w:bottom w:val="none" w:sz="0" w:space="0" w:color="auto"/>
        <w:right w:val="none" w:sz="0" w:space="0" w:color="auto"/>
      </w:divBdr>
    </w:div>
    <w:div w:id="101195734">
      <w:bodyDiv w:val="1"/>
      <w:marLeft w:val="0"/>
      <w:marRight w:val="0"/>
      <w:marTop w:val="0"/>
      <w:marBottom w:val="0"/>
      <w:divBdr>
        <w:top w:val="none" w:sz="0" w:space="0" w:color="auto"/>
        <w:left w:val="none" w:sz="0" w:space="0" w:color="auto"/>
        <w:bottom w:val="none" w:sz="0" w:space="0" w:color="auto"/>
        <w:right w:val="none" w:sz="0" w:space="0" w:color="auto"/>
      </w:divBdr>
      <w:divsChild>
        <w:div w:id="152721114">
          <w:marLeft w:val="0"/>
          <w:marRight w:val="0"/>
          <w:marTop w:val="0"/>
          <w:marBottom w:val="0"/>
          <w:divBdr>
            <w:top w:val="none" w:sz="0" w:space="0" w:color="auto"/>
            <w:left w:val="none" w:sz="0" w:space="0" w:color="auto"/>
            <w:bottom w:val="none" w:sz="0" w:space="0" w:color="auto"/>
            <w:right w:val="none" w:sz="0" w:space="0" w:color="auto"/>
          </w:divBdr>
          <w:divsChild>
            <w:div w:id="447823493">
              <w:marLeft w:val="0"/>
              <w:marRight w:val="0"/>
              <w:marTop w:val="0"/>
              <w:marBottom w:val="0"/>
              <w:divBdr>
                <w:top w:val="none" w:sz="0" w:space="0" w:color="auto"/>
                <w:left w:val="none" w:sz="0" w:space="0" w:color="auto"/>
                <w:bottom w:val="none" w:sz="0" w:space="0" w:color="auto"/>
                <w:right w:val="none" w:sz="0" w:space="0" w:color="auto"/>
              </w:divBdr>
            </w:div>
            <w:div w:id="653684841">
              <w:marLeft w:val="0"/>
              <w:marRight w:val="0"/>
              <w:marTop w:val="0"/>
              <w:marBottom w:val="0"/>
              <w:divBdr>
                <w:top w:val="none" w:sz="0" w:space="0" w:color="auto"/>
                <w:left w:val="none" w:sz="0" w:space="0" w:color="auto"/>
                <w:bottom w:val="none" w:sz="0" w:space="0" w:color="auto"/>
                <w:right w:val="none" w:sz="0" w:space="0" w:color="auto"/>
              </w:divBdr>
              <w:divsChild>
                <w:div w:id="1765881460">
                  <w:marLeft w:val="0"/>
                  <w:marRight w:val="0"/>
                  <w:marTop w:val="0"/>
                  <w:marBottom w:val="0"/>
                  <w:divBdr>
                    <w:top w:val="none" w:sz="0" w:space="0" w:color="auto"/>
                    <w:left w:val="none" w:sz="0" w:space="0" w:color="auto"/>
                    <w:bottom w:val="none" w:sz="0" w:space="0" w:color="auto"/>
                    <w:right w:val="none" w:sz="0" w:space="0" w:color="auto"/>
                  </w:divBdr>
                  <w:divsChild>
                    <w:div w:id="6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18204">
      <w:bodyDiv w:val="1"/>
      <w:marLeft w:val="0"/>
      <w:marRight w:val="0"/>
      <w:marTop w:val="0"/>
      <w:marBottom w:val="0"/>
      <w:divBdr>
        <w:top w:val="none" w:sz="0" w:space="0" w:color="auto"/>
        <w:left w:val="none" w:sz="0" w:space="0" w:color="auto"/>
        <w:bottom w:val="none" w:sz="0" w:space="0" w:color="auto"/>
        <w:right w:val="none" w:sz="0" w:space="0" w:color="auto"/>
      </w:divBdr>
      <w:divsChild>
        <w:div w:id="88937120">
          <w:marLeft w:val="0"/>
          <w:marRight w:val="0"/>
          <w:marTop w:val="0"/>
          <w:marBottom w:val="0"/>
          <w:divBdr>
            <w:top w:val="none" w:sz="0" w:space="0" w:color="auto"/>
            <w:left w:val="none" w:sz="0" w:space="0" w:color="auto"/>
            <w:bottom w:val="none" w:sz="0" w:space="0" w:color="auto"/>
            <w:right w:val="none" w:sz="0" w:space="0" w:color="auto"/>
          </w:divBdr>
          <w:divsChild>
            <w:div w:id="370498869">
              <w:marLeft w:val="0"/>
              <w:marRight w:val="0"/>
              <w:marTop w:val="0"/>
              <w:marBottom w:val="0"/>
              <w:divBdr>
                <w:top w:val="none" w:sz="0" w:space="0" w:color="auto"/>
                <w:left w:val="none" w:sz="0" w:space="0" w:color="auto"/>
                <w:bottom w:val="none" w:sz="0" w:space="0" w:color="auto"/>
                <w:right w:val="none" w:sz="0" w:space="0" w:color="auto"/>
              </w:divBdr>
            </w:div>
            <w:div w:id="701326823">
              <w:marLeft w:val="0"/>
              <w:marRight w:val="0"/>
              <w:marTop w:val="0"/>
              <w:marBottom w:val="0"/>
              <w:divBdr>
                <w:top w:val="none" w:sz="0" w:space="0" w:color="auto"/>
                <w:left w:val="none" w:sz="0" w:space="0" w:color="auto"/>
                <w:bottom w:val="none" w:sz="0" w:space="0" w:color="auto"/>
                <w:right w:val="none" w:sz="0" w:space="0" w:color="auto"/>
              </w:divBdr>
              <w:divsChild>
                <w:div w:id="1068109549">
                  <w:marLeft w:val="0"/>
                  <w:marRight w:val="0"/>
                  <w:marTop w:val="0"/>
                  <w:marBottom w:val="0"/>
                  <w:divBdr>
                    <w:top w:val="none" w:sz="0" w:space="0" w:color="auto"/>
                    <w:left w:val="none" w:sz="0" w:space="0" w:color="auto"/>
                    <w:bottom w:val="none" w:sz="0" w:space="0" w:color="auto"/>
                    <w:right w:val="none" w:sz="0" w:space="0" w:color="auto"/>
                  </w:divBdr>
                  <w:divsChild>
                    <w:div w:id="16117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46745">
      <w:bodyDiv w:val="1"/>
      <w:marLeft w:val="0"/>
      <w:marRight w:val="0"/>
      <w:marTop w:val="0"/>
      <w:marBottom w:val="0"/>
      <w:divBdr>
        <w:top w:val="none" w:sz="0" w:space="0" w:color="auto"/>
        <w:left w:val="none" w:sz="0" w:space="0" w:color="auto"/>
        <w:bottom w:val="none" w:sz="0" w:space="0" w:color="auto"/>
        <w:right w:val="none" w:sz="0" w:space="0" w:color="auto"/>
      </w:divBdr>
      <w:divsChild>
        <w:div w:id="1581989626">
          <w:marLeft w:val="0"/>
          <w:marRight w:val="0"/>
          <w:marTop w:val="0"/>
          <w:marBottom w:val="0"/>
          <w:divBdr>
            <w:top w:val="none" w:sz="0" w:space="0" w:color="auto"/>
            <w:left w:val="none" w:sz="0" w:space="0" w:color="auto"/>
            <w:bottom w:val="none" w:sz="0" w:space="0" w:color="auto"/>
            <w:right w:val="none" w:sz="0" w:space="0" w:color="auto"/>
          </w:divBdr>
          <w:divsChild>
            <w:div w:id="590361300">
              <w:marLeft w:val="0"/>
              <w:marRight w:val="0"/>
              <w:marTop w:val="0"/>
              <w:marBottom w:val="0"/>
              <w:divBdr>
                <w:top w:val="none" w:sz="0" w:space="0" w:color="auto"/>
                <w:left w:val="none" w:sz="0" w:space="0" w:color="auto"/>
                <w:bottom w:val="none" w:sz="0" w:space="0" w:color="auto"/>
                <w:right w:val="none" w:sz="0" w:space="0" w:color="auto"/>
              </w:divBdr>
            </w:div>
            <w:div w:id="732778430">
              <w:marLeft w:val="0"/>
              <w:marRight w:val="0"/>
              <w:marTop w:val="0"/>
              <w:marBottom w:val="0"/>
              <w:divBdr>
                <w:top w:val="none" w:sz="0" w:space="0" w:color="auto"/>
                <w:left w:val="none" w:sz="0" w:space="0" w:color="auto"/>
                <w:bottom w:val="none" w:sz="0" w:space="0" w:color="auto"/>
                <w:right w:val="none" w:sz="0" w:space="0" w:color="auto"/>
              </w:divBdr>
              <w:divsChild>
                <w:div w:id="1946309369">
                  <w:marLeft w:val="0"/>
                  <w:marRight w:val="0"/>
                  <w:marTop w:val="0"/>
                  <w:marBottom w:val="0"/>
                  <w:divBdr>
                    <w:top w:val="none" w:sz="0" w:space="0" w:color="auto"/>
                    <w:left w:val="none" w:sz="0" w:space="0" w:color="auto"/>
                    <w:bottom w:val="none" w:sz="0" w:space="0" w:color="auto"/>
                    <w:right w:val="none" w:sz="0" w:space="0" w:color="auto"/>
                  </w:divBdr>
                  <w:divsChild>
                    <w:div w:id="437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27960">
      <w:bodyDiv w:val="1"/>
      <w:marLeft w:val="0"/>
      <w:marRight w:val="0"/>
      <w:marTop w:val="0"/>
      <w:marBottom w:val="0"/>
      <w:divBdr>
        <w:top w:val="none" w:sz="0" w:space="0" w:color="auto"/>
        <w:left w:val="none" w:sz="0" w:space="0" w:color="auto"/>
        <w:bottom w:val="none" w:sz="0" w:space="0" w:color="auto"/>
        <w:right w:val="none" w:sz="0" w:space="0" w:color="auto"/>
      </w:divBdr>
    </w:div>
    <w:div w:id="178857007">
      <w:bodyDiv w:val="1"/>
      <w:marLeft w:val="0"/>
      <w:marRight w:val="0"/>
      <w:marTop w:val="0"/>
      <w:marBottom w:val="0"/>
      <w:divBdr>
        <w:top w:val="none" w:sz="0" w:space="0" w:color="auto"/>
        <w:left w:val="none" w:sz="0" w:space="0" w:color="auto"/>
        <w:bottom w:val="none" w:sz="0" w:space="0" w:color="auto"/>
        <w:right w:val="none" w:sz="0" w:space="0" w:color="auto"/>
      </w:divBdr>
    </w:div>
    <w:div w:id="217324176">
      <w:bodyDiv w:val="1"/>
      <w:marLeft w:val="0"/>
      <w:marRight w:val="0"/>
      <w:marTop w:val="0"/>
      <w:marBottom w:val="0"/>
      <w:divBdr>
        <w:top w:val="none" w:sz="0" w:space="0" w:color="auto"/>
        <w:left w:val="none" w:sz="0" w:space="0" w:color="auto"/>
        <w:bottom w:val="none" w:sz="0" w:space="0" w:color="auto"/>
        <w:right w:val="none" w:sz="0" w:space="0" w:color="auto"/>
      </w:divBdr>
    </w:div>
    <w:div w:id="246573113">
      <w:bodyDiv w:val="1"/>
      <w:marLeft w:val="0"/>
      <w:marRight w:val="0"/>
      <w:marTop w:val="0"/>
      <w:marBottom w:val="0"/>
      <w:divBdr>
        <w:top w:val="none" w:sz="0" w:space="0" w:color="auto"/>
        <w:left w:val="none" w:sz="0" w:space="0" w:color="auto"/>
        <w:bottom w:val="none" w:sz="0" w:space="0" w:color="auto"/>
        <w:right w:val="none" w:sz="0" w:space="0" w:color="auto"/>
      </w:divBdr>
    </w:div>
    <w:div w:id="344406813">
      <w:bodyDiv w:val="1"/>
      <w:marLeft w:val="0"/>
      <w:marRight w:val="0"/>
      <w:marTop w:val="0"/>
      <w:marBottom w:val="0"/>
      <w:divBdr>
        <w:top w:val="none" w:sz="0" w:space="0" w:color="auto"/>
        <w:left w:val="none" w:sz="0" w:space="0" w:color="auto"/>
        <w:bottom w:val="none" w:sz="0" w:space="0" w:color="auto"/>
        <w:right w:val="none" w:sz="0" w:space="0" w:color="auto"/>
      </w:divBdr>
      <w:divsChild>
        <w:div w:id="823395195">
          <w:marLeft w:val="0"/>
          <w:marRight w:val="0"/>
          <w:marTop w:val="0"/>
          <w:marBottom w:val="0"/>
          <w:divBdr>
            <w:top w:val="none" w:sz="0" w:space="0" w:color="auto"/>
            <w:left w:val="none" w:sz="0" w:space="0" w:color="auto"/>
            <w:bottom w:val="none" w:sz="0" w:space="0" w:color="auto"/>
            <w:right w:val="none" w:sz="0" w:space="0" w:color="auto"/>
          </w:divBdr>
          <w:divsChild>
            <w:div w:id="1697000790">
              <w:marLeft w:val="0"/>
              <w:marRight w:val="0"/>
              <w:marTop w:val="0"/>
              <w:marBottom w:val="0"/>
              <w:divBdr>
                <w:top w:val="none" w:sz="0" w:space="0" w:color="auto"/>
                <w:left w:val="none" w:sz="0" w:space="0" w:color="auto"/>
                <w:bottom w:val="none" w:sz="0" w:space="0" w:color="auto"/>
                <w:right w:val="none" w:sz="0" w:space="0" w:color="auto"/>
              </w:divBdr>
            </w:div>
            <w:div w:id="369307235">
              <w:marLeft w:val="0"/>
              <w:marRight w:val="0"/>
              <w:marTop w:val="0"/>
              <w:marBottom w:val="0"/>
              <w:divBdr>
                <w:top w:val="none" w:sz="0" w:space="0" w:color="auto"/>
                <w:left w:val="none" w:sz="0" w:space="0" w:color="auto"/>
                <w:bottom w:val="none" w:sz="0" w:space="0" w:color="auto"/>
                <w:right w:val="none" w:sz="0" w:space="0" w:color="auto"/>
              </w:divBdr>
              <w:divsChild>
                <w:div w:id="1141073054">
                  <w:marLeft w:val="0"/>
                  <w:marRight w:val="0"/>
                  <w:marTop w:val="0"/>
                  <w:marBottom w:val="0"/>
                  <w:divBdr>
                    <w:top w:val="none" w:sz="0" w:space="0" w:color="auto"/>
                    <w:left w:val="none" w:sz="0" w:space="0" w:color="auto"/>
                    <w:bottom w:val="none" w:sz="0" w:space="0" w:color="auto"/>
                    <w:right w:val="none" w:sz="0" w:space="0" w:color="auto"/>
                  </w:divBdr>
                  <w:divsChild>
                    <w:div w:id="127921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823847">
      <w:bodyDiv w:val="1"/>
      <w:marLeft w:val="0"/>
      <w:marRight w:val="0"/>
      <w:marTop w:val="0"/>
      <w:marBottom w:val="0"/>
      <w:divBdr>
        <w:top w:val="none" w:sz="0" w:space="0" w:color="auto"/>
        <w:left w:val="none" w:sz="0" w:space="0" w:color="auto"/>
        <w:bottom w:val="none" w:sz="0" w:space="0" w:color="auto"/>
        <w:right w:val="none" w:sz="0" w:space="0" w:color="auto"/>
      </w:divBdr>
    </w:div>
    <w:div w:id="521016099">
      <w:bodyDiv w:val="1"/>
      <w:marLeft w:val="0"/>
      <w:marRight w:val="0"/>
      <w:marTop w:val="0"/>
      <w:marBottom w:val="0"/>
      <w:divBdr>
        <w:top w:val="none" w:sz="0" w:space="0" w:color="auto"/>
        <w:left w:val="none" w:sz="0" w:space="0" w:color="auto"/>
        <w:bottom w:val="none" w:sz="0" w:space="0" w:color="auto"/>
        <w:right w:val="none" w:sz="0" w:space="0" w:color="auto"/>
      </w:divBdr>
    </w:div>
    <w:div w:id="567962391">
      <w:bodyDiv w:val="1"/>
      <w:marLeft w:val="0"/>
      <w:marRight w:val="0"/>
      <w:marTop w:val="0"/>
      <w:marBottom w:val="0"/>
      <w:divBdr>
        <w:top w:val="none" w:sz="0" w:space="0" w:color="auto"/>
        <w:left w:val="none" w:sz="0" w:space="0" w:color="auto"/>
        <w:bottom w:val="none" w:sz="0" w:space="0" w:color="auto"/>
        <w:right w:val="none" w:sz="0" w:space="0" w:color="auto"/>
      </w:divBdr>
    </w:div>
    <w:div w:id="576089881">
      <w:bodyDiv w:val="1"/>
      <w:marLeft w:val="0"/>
      <w:marRight w:val="0"/>
      <w:marTop w:val="0"/>
      <w:marBottom w:val="0"/>
      <w:divBdr>
        <w:top w:val="none" w:sz="0" w:space="0" w:color="auto"/>
        <w:left w:val="none" w:sz="0" w:space="0" w:color="auto"/>
        <w:bottom w:val="none" w:sz="0" w:space="0" w:color="auto"/>
        <w:right w:val="none" w:sz="0" w:space="0" w:color="auto"/>
      </w:divBdr>
    </w:div>
    <w:div w:id="647515818">
      <w:bodyDiv w:val="1"/>
      <w:marLeft w:val="0"/>
      <w:marRight w:val="0"/>
      <w:marTop w:val="0"/>
      <w:marBottom w:val="0"/>
      <w:divBdr>
        <w:top w:val="none" w:sz="0" w:space="0" w:color="auto"/>
        <w:left w:val="none" w:sz="0" w:space="0" w:color="auto"/>
        <w:bottom w:val="none" w:sz="0" w:space="0" w:color="auto"/>
        <w:right w:val="none" w:sz="0" w:space="0" w:color="auto"/>
      </w:divBdr>
    </w:div>
    <w:div w:id="671373097">
      <w:bodyDiv w:val="1"/>
      <w:marLeft w:val="0"/>
      <w:marRight w:val="0"/>
      <w:marTop w:val="0"/>
      <w:marBottom w:val="0"/>
      <w:divBdr>
        <w:top w:val="none" w:sz="0" w:space="0" w:color="auto"/>
        <w:left w:val="none" w:sz="0" w:space="0" w:color="auto"/>
        <w:bottom w:val="none" w:sz="0" w:space="0" w:color="auto"/>
        <w:right w:val="none" w:sz="0" w:space="0" w:color="auto"/>
      </w:divBdr>
      <w:divsChild>
        <w:div w:id="58016093">
          <w:marLeft w:val="0"/>
          <w:marRight w:val="0"/>
          <w:marTop w:val="0"/>
          <w:marBottom w:val="0"/>
          <w:divBdr>
            <w:top w:val="none" w:sz="0" w:space="0" w:color="auto"/>
            <w:left w:val="none" w:sz="0" w:space="0" w:color="auto"/>
            <w:bottom w:val="none" w:sz="0" w:space="0" w:color="auto"/>
            <w:right w:val="none" w:sz="0" w:space="0" w:color="auto"/>
          </w:divBdr>
          <w:divsChild>
            <w:div w:id="985814460">
              <w:marLeft w:val="0"/>
              <w:marRight w:val="0"/>
              <w:marTop w:val="0"/>
              <w:marBottom w:val="0"/>
              <w:divBdr>
                <w:top w:val="none" w:sz="0" w:space="0" w:color="auto"/>
                <w:left w:val="none" w:sz="0" w:space="0" w:color="auto"/>
                <w:bottom w:val="none" w:sz="0" w:space="0" w:color="auto"/>
                <w:right w:val="none" w:sz="0" w:space="0" w:color="auto"/>
              </w:divBdr>
            </w:div>
            <w:div w:id="1701083595">
              <w:marLeft w:val="0"/>
              <w:marRight w:val="0"/>
              <w:marTop w:val="0"/>
              <w:marBottom w:val="0"/>
              <w:divBdr>
                <w:top w:val="none" w:sz="0" w:space="0" w:color="auto"/>
                <w:left w:val="none" w:sz="0" w:space="0" w:color="auto"/>
                <w:bottom w:val="none" w:sz="0" w:space="0" w:color="auto"/>
                <w:right w:val="none" w:sz="0" w:space="0" w:color="auto"/>
              </w:divBdr>
              <w:divsChild>
                <w:div w:id="1476265133">
                  <w:marLeft w:val="0"/>
                  <w:marRight w:val="0"/>
                  <w:marTop w:val="0"/>
                  <w:marBottom w:val="0"/>
                  <w:divBdr>
                    <w:top w:val="none" w:sz="0" w:space="0" w:color="auto"/>
                    <w:left w:val="none" w:sz="0" w:space="0" w:color="auto"/>
                    <w:bottom w:val="none" w:sz="0" w:space="0" w:color="auto"/>
                    <w:right w:val="none" w:sz="0" w:space="0" w:color="auto"/>
                  </w:divBdr>
                  <w:divsChild>
                    <w:div w:id="9409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34188">
      <w:bodyDiv w:val="1"/>
      <w:marLeft w:val="0"/>
      <w:marRight w:val="0"/>
      <w:marTop w:val="0"/>
      <w:marBottom w:val="0"/>
      <w:divBdr>
        <w:top w:val="none" w:sz="0" w:space="0" w:color="auto"/>
        <w:left w:val="none" w:sz="0" w:space="0" w:color="auto"/>
        <w:bottom w:val="none" w:sz="0" w:space="0" w:color="auto"/>
        <w:right w:val="none" w:sz="0" w:space="0" w:color="auto"/>
      </w:divBdr>
    </w:div>
    <w:div w:id="744768503">
      <w:bodyDiv w:val="1"/>
      <w:marLeft w:val="0"/>
      <w:marRight w:val="0"/>
      <w:marTop w:val="0"/>
      <w:marBottom w:val="0"/>
      <w:divBdr>
        <w:top w:val="none" w:sz="0" w:space="0" w:color="auto"/>
        <w:left w:val="none" w:sz="0" w:space="0" w:color="auto"/>
        <w:bottom w:val="none" w:sz="0" w:space="0" w:color="auto"/>
        <w:right w:val="none" w:sz="0" w:space="0" w:color="auto"/>
      </w:divBdr>
    </w:div>
    <w:div w:id="757751391">
      <w:bodyDiv w:val="1"/>
      <w:marLeft w:val="0"/>
      <w:marRight w:val="0"/>
      <w:marTop w:val="0"/>
      <w:marBottom w:val="0"/>
      <w:divBdr>
        <w:top w:val="none" w:sz="0" w:space="0" w:color="auto"/>
        <w:left w:val="none" w:sz="0" w:space="0" w:color="auto"/>
        <w:bottom w:val="none" w:sz="0" w:space="0" w:color="auto"/>
        <w:right w:val="none" w:sz="0" w:space="0" w:color="auto"/>
      </w:divBdr>
    </w:div>
    <w:div w:id="834609854">
      <w:bodyDiv w:val="1"/>
      <w:marLeft w:val="0"/>
      <w:marRight w:val="0"/>
      <w:marTop w:val="0"/>
      <w:marBottom w:val="0"/>
      <w:divBdr>
        <w:top w:val="none" w:sz="0" w:space="0" w:color="auto"/>
        <w:left w:val="none" w:sz="0" w:space="0" w:color="auto"/>
        <w:bottom w:val="none" w:sz="0" w:space="0" w:color="auto"/>
        <w:right w:val="none" w:sz="0" w:space="0" w:color="auto"/>
      </w:divBdr>
    </w:div>
    <w:div w:id="853301507">
      <w:bodyDiv w:val="1"/>
      <w:marLeft w:val="0"/>
      <w:marRight w:val="0"/>
      <w:marTop w:val="0"/>
      <w:marBottom w:val="0"/>
      <w:divBdr>
        <w:top w:val="none" w:sz="0" w:space="0" w:color="auto"/>
        <w:left w:val="none" w:sz="0" w:space="0" w:color="auto"/>
        <w:bottom w:val="none" w:sz="0" w:space="0" w:color="auto"/>
        <w:right w:val="none" w:sz="0" w:space="0" w:color="auto"/>
      </w:divBdr>
    </w:div>
    <w:div w:id="854733589">
      <w:bodyDiv w:val="1"/>
      <w:marLeft w:val="0"/>
      <w:marRight w:val="0"/>
      <w:marTop w:val="0"/>
      <w:marBottom w:val="0"/>
      <w:divBdr>
        <w:top w:val="none" w:sz="0" w:space="0" w:color="auto"/>
        <w:left w:val="none" w:sz="0" w:space="0" w:color="auto"/>
        <w:bottom w:val="none" w:sz="0" w:space="0" w:color="auto"/>
        <w:right w:val="none" w:sz="0" w:space="0" w:color="auto"/>
      </w:divBdr>
      <w:divsChild>
        <w:div w:id="1932278963">
          <w:marLeft w:val="0"/>
          <w:marRight w:val="0"/>
          <w:marTop w:val="0"/>
          <w:marBottom w:val="0"/>
          <w:divBdr>
            <w:top w:val="none" w:sz="0" w:space="0" w:color="auto"/>
            <w:left w:val="none" w:sz="0" w:space="0" w:color="auto"/>
            <w:bottom w:val="none" w:sz="0" w:space="0" w:color="auto"/>
            <w:right w:val="none" w:sz="0" w:space="0" w:color="auto"/>
          </w:divBdr>
          <w:divsChild>
            <w:div w:id="1057164200">
              <w:marLeft w:val="0"/>
              <w:marRight w:val="0"/>
              <w:marTop w:val="0"/>
              <w:marBottom w:val="0"/>
              <w:divBdr>
                <w:top w:val="none" w:sz="0" w:space="0" w:color="auto"/>
                <w:left w:val="none" w:sz="0" w:space="0" w:color="auto"/>
                <w:bottom w:val="none" w:sz="0" w:space="0" w:color="auto"/>
                <w:right w:val="none" w:sz="0" w:space="0" w:color="auto"/>
              </w:divBdr>
            </w:div>
            <w:div w:id="1865971320">
              <w:marLeft w:val="0"/>
              <w:marRight w:val="0"/>
              <w:marTop w:val="0"/>
              <w:marBottom w:val="0"/>
              <w:divBdr>
                <w:top w:val="none" w:sz="0" w:space="0" w:color="auto"/>
                <w:left w:val="none" w:sz="0" w:space="0" w:color="auto"/>
                <w:bottom w:val="none" w:sz="0" w:space="0" w:color="auto"/>
                <w:right w:val="none" w:sz="0" w:space="0" w:color="auto"/>
              </w:divBdr>
              <w:divsChild>
                <w:div w:id="1863666262">
                  <w:marLeft w:val="0"/>
                  <w:marRight w:val="0"/>
                  <w:marTop w:val="0"/>
                  <w:marBottom w:val="0"/>
                  <w:divBdr>
                    <w:top w:val="none" w:sz="0" w:space="0" w:color="auto"/>
                    <w:left w:val="none" w:sz="0" w:space="0" w:color="auto"/>
                    <w:bottom w:val="none" w:sz="0" w:space="0" w:color="auto"/>
                    <w:right w:val="none" w:sz="0" w:space="0" w:color="auto"/>
                  </w:divBdr>
                  <w:divsChild>
                    <w:div w:id="11568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51467">
      <w:bodyDiv w:val="1"/>
      <w:marLeft w:val="0"/>
      <w:marRight w:val="0"/>
      <w:marTop w:val="0"/>
      <w:marBottom w:val="0"/>
      <w:divBdr>
        <w:top w:val="none" w:sz="0" w:space="0" w:color="auto"/>
        <w:left w:val="none" w:sz="0" w:space="0" w:color="auto"/>
        <w:bottom w:val="none" w:sz="0" w:space="0" w:color="auto"/>
        <w:right w:val="none" w:sz="0" w:space="0" w:color="auto"/>
      </w:divBdr>
    </w:div>
    <w:div w:id="930747252">
      <w:bodyDiv w:val="1"/>
      <w:marLeft w:val="0"/>
      <w:marRight w:val="0"/>
      <w:marTop w:val="0"/>
      <w:marBottom w:val="0"/>
      <w:divBdr>
        <w:top w:val="none" w:sz="0" w:space="0" w:color="auto"/>
        <w:left w:val="none" w:sz="0" w:space="0" w:color="auto"/>
        <w:bottom w:val="none" w:sz="0" w:space="0" w:color="auto"/>
        <w:right w:val="none" w:sz="0" w:space="0" w:color="auto"/>
      </w:divBdr>
    </w:div>
    <w:div w:id="940183973">
      <w:bodyDiv w:val="1"/>
      <w:marLeft w:val="0"/>
      <w:marRight w:val="0"/>
      <w:marTop w:val="0"/>
      <w:marBottom w:val="0"/>
      <w:divBdr>
        <w:top w:val="none" w:sz="0" w:space="0" w:color="auto"/>
        <w:left w:val="none" w:sz="0" w:space="0" w:color="auto"/>
        <w:bottom w:val="none" w:sz="0" w:space="0" w:color="auto"/>
        <w:right w:val="none" w:sz="0" w:space="0" w:color="auto"/>
      </w:divBdr>
    </w:div>
    <w:div w:id="1049695006">
      <w:bodyDiv w:val="1"/>
      <w:marLeft w:val="0"/>
      <w:marRight w:val="0"/>
      <w:marTop w:val="0"/>
      <w:marBottom w:val="0"/>
      <w:divBdr>
        <w:top w:val="none" w:sz="0" w:space="0" w:color="auto"/>
        <w:left w:val="none" w:sz="0" w:space="0" w:color="auto"/>
        <w:bottom w:val="none" w:sz="0" w:space="0" w:color="auto"/>
        <w:right w:val="none" w:sz="0" w:space="0" w:color="auto"/>
      </w:divBdr>
    </w:div>
    <w:div w:id="1140418475">
      <w:bodyDiv w:val="1"/>
      <w:marLeft w:val="0"/>
      <w:marRight w:val="0"/>
      <w:marTop w:val="0"/>
      <w:marBottom w:val="0"/>
      <w:divBdr>
        <w:top w:val="none" w:sz="0" w:space="0" w:color="auto"/>
        <w:left w:val="none" w:sz="0" w:space="0" w:color="auto"/>
        <w:bottom w:val="none" w:sz="0" w:space="0" w:color="auto"/>
        <w:right w:val="none" w:sz="0" w:space="0" w:color="auto"/>
      </w:divBdr>
    </w:div>
    <w:div w:id="1163427296">
      <w:bodyDiv w:val="1"/>
      <w:marLeft w:val="0"/>
      <w:marRight w:val="0"/>
      <w:marTop w:val="0"/>
      <w:marBottom w:val="0"/>
      <w:divBdr>
        <w:top w:val="none" w:sz="0" w:space="0" w:color="auto"/>
        <w:left w:val="none" w:sz="0" w:space="0" w:color="auto"/>
        <w:bottom w:val="none" w:sz="0" w:space="0" w:color="auto"/>
        <w:right w:val="none" w:sz="0" w:space="0" w:color="auto"/>
      </w:divBdr>
    </w:div>
    <w:div w:id="1184829947">
      <w:bodyDiv w:val="1"/>
      <w:marLeft w:val="0"/>
      <w:marRight w:val="0"/>
      <w:marTop w:val="0"/>
      <w:marBottom w:val="0"/>
      <w:divBdr>
        <w:top w:val="none" w:sz="0" w:space="0" w:color="auto"/>
        <w:left w:val="none" w:sz="0" w:space="0" w:color="auto"/>
        <w:bottom w:val="none" w:sz="0" w:space="0" w:color="auto"/>
        <w:right w:val="none" w:sz="0" w:space="0" w:color="auto"/>
      </w:divBdr>
    </w:div>
    <w:div w:id="1209874094">
      <w:bodyDiv w:val="1"/>
      <w:marLeft w:val="0"/>
      <w:marRight w:val="0"/>
      <w:marTop w:val="0"/>
      <w:marBottom w:val="0"/>
      <w:divBdr>
        <w:top w:val="none" w:sz="0" w:space="0" w:color="auto"/>
        <w:left w:val="none" w:sz="0" w:space="0" w:color="auto"/>
        <w:bottom w:val="none" w:sz="0" w:space="0" w:color="auto"/>
        <w:right w:val="none" w:sz="0" w:space="0" w:color="auto"/>
      </w:divBdr>
    </w:div>
    <w:div w:id="1434132729">
      <w:bodyDiv w:val="1"/>
      <w:marLeft w:val="0"/>
      <w:marRight w:val="0"/>
      <w:marTop w:val="0"/>
      <w:marBottom w:val="0"/>
      <w:divBdr>
        <w:top w:val="none" w:sz="0" w:space="0" w:color="auto"/>
        <w:left w:val="none" w:sz="0" w:space="0" w:color="auto"/>
        <w:bottom w:val="none" w:sz="0" w:space="0" w:color="auto"/>
        <w:right w:val="none" w:sz="0" w:space="0" w:color="auto"/>
      </w:divBdr>
    </w:div>
    <w:div w:id="1497575453">
      <w:bodyDiv w:val="1"/>
      <w:marLeft w:val="0"/>
      <w:marRight w:val="0"/>
      <w:marTop w:val="0"/>
      <w:marBottom w:val="0"/>
      <w:divBdr>
        <w:top w:val="none" w:sz="0" w:space="0" w:color="auto"/>
        <w:left w:val="none" w:sz="0" w:space="0" w:color="auto"/>
        <w:bottom w:val="none" w:sz="0" w:space="0" w:color="auto"/>
        <w:right w:val="none" w:sz="0" w:space="0" w:color="auto"/>
      </w:divBdr>
    </w:div>
    <w:div w:id="1510175541">
      <w:bodyDiv w:val="1"/>
      <w:marLeft w:val="0"/>
      <w:marRight w:val="0"/>
      <w:marTop w:val="0"/>
      <w:marBottom w:val="0"/>
      <w:divBdr>
        <w:top w:val="none" w:sz="0" w:space="0" w:color="auto"/>
        <w:left w:val="none" w:sz="0" w:space="0" w:color="auto"/>
        <w:bottom w:val="none" w:sz="0" w:space="0" w:color="auto"/>
        <w:right w:val="none" w:sz="0" w:space="0" w:color="auto"/>
      </w:divBdr>
    </w:div>
    <w:div w:id="1518420043">
      <w:bodyDiv w:val="1"/>
      <w:marLeft w:val="0"/>
      <w:marRight w:val="0"/>
      <w:marTop w:val="0"/>
      <w:marBottom w:val="0"/>
      <w:divBdr>
        <w:top w:val="none" w:sz="0" w:space="0" w:color="auto"/>
        <w:left w:val="none" w:sz="0" w:space="0" w:color="auto"/>
        <w:bottom w:val="none" w:sz="0" w:space="0" w:color="auto"/>
        <w:right w:val="none" w:sz="0" w:space="0" w:color="auto"/>
      </w:divBdr>
    </w:div>
    <w:div w:id="1555506644">
      <w:bodyDiv w:val="1"/>
      <w:marLeft w:val="0"/>
      <w:marRight w:val="0"/>
      <w:marTop w:val="0"/>
      <w:marBottom w:val="0"/>
      <w:divBdr>
        <w:top w:val="none" w:sz="0" w:space="0" w:color="auto"/>
        <w:left w:val="none" w:sz="0" w:space="0" w:color="auto"/>
        <w:bottom w:val="none" w:sz="0" w:space="0" w:color="auto"/>
        <w:right w:val="none" w:sz="0" w:space="0" w:color="auto"/>
      </w:divBdr>
    </w:div>
    <w:div w:id="1564753504">
      <w:bodyDiv w:val="1"/>
      <w:marLeft w:val="0"/>
      <w:marRight w:val="0"/>
      <w:marTop w:val="0"/>
      <w:marBottom w:val="0"/>
      <w:divBdr>
        <w:top w:val="none" w:sz="0" w:space="0" w:color="auto"/>
        <w:left w:val="none" w:sz="0" w:space="0" w:color="auto"/>
        <w:bottom w:val="none" w:sz="0" w:space="0" w:color="auto"/>
        <w:right w:val="none" w:sz="0" w:space="0" w:color="auto"/>
      </w:divBdr>
      <w:divsChild>
        <w:div w:id="1002898181">
          <w:marLeft w:val="0"/>
          <w:marRight w:val="0"/>
          <w:marTop w:val="0"/>
          <w:marBottom w:val="0"/>
          <w:divBdr>
            <w:top w:val="none" w:sz="0" w:space="0" w:color="auto"/>
            <w:left w:val="none" w:sz="0" w:space="0" w:color="auto"/>
            <w:bottom w:val="none" w:sz="0" w:space="0" w:color="auto"/>
            <w:right w:val="none" w:sz="0" w:space="0" w:color="auto"/>
          </w:divBdr>
          <w:divsChild>
            <w:div w:id="551117063">
              <w:marLeft w:val="0"/>
              <w:marRight w:val="0"/>
              <w:marTop w:val="0"/>
              <w:marBottom w:val="0"/>
              <w:divBdr>
                <w:top w:val="none" w:sz="0" w:space="0" w:color="auto"/>
                <w:left w:val="none" w:sz="0" w:space="0" w:color="auto"/>
                <w:bottom w:val="none" w:sz="0" w:space="0" w:color="auto"/>
                <w:right w:val="none" w:sz="0" w:space="0" w:color="auto"/>
              </w:divBdr>
            </w:div>
            <w:div w:id="1803693287">
              <w:marLeft w:val="0"/>
              <w:marRight w:val="0"/>
              <w:marTop w:val="0"/>
              <w:marBottom w:val="0"/>
              <w:divBdr>
                <w:top w:val="none" w:sz="0" w:space="0" w:color="auto"/>
                <w:left w:val="none" w:sz="0" w:space="0" w:color="auto"/>
                <w:bottom w:val="none" w:sz="0" w:space="0" w:color="auto"/>
                <w:right w:val="none" w:sz="0" w:space="0" w:color="auto"/>
              </w:divBdr>
              <w:divsChild>
                <w:div w:id="1168517466">
                  <w:marLeft w:val="0"/>
                  <w:marRight w:val="0"/>
                  <w:marTop w:val="0"/>
                  <w:marBottom w:val="0"/>
                  <w:divBdr>
                    <w:top w:val="none" w:sz="0" w:space="0" w:color="auto"/>
                    <w:left w:val="none" w:sz="0" w:space="0" w:color="auto"/>
                    <w:bottom w:val="none" w:sz="0" w:space="0" w:color="auto"/>
                    <w:right w:val="none" w:sz="0" w:space="0" w:color="auto"/>
                  </w:divBdr>
                  <w:divsChild>
                    <w:div w:id="189249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28359">
      <w:bodyDiv w:val="1"/>
      <w:marLeft w:val="0"/>
      <w:marRight w:val="0"/>
      <w:marTop w:val="0"/>
      <w:marBottom w:val="0"/>
      <w:divBdr>
        <w:top w:val="none" w:sz="0" w:space="0" w:color="auto"/>
        <w:left w:val="none" w:sz="0" w:space="0" w:color="auto"/>
        <w:bottom w:val="none" w:sz="0" w:space="0" w:color="auto"/>
        <w:right w:val="none" w:sz="0" w:space="0" w:color="auto"/>
      </w:divBdr>
      <w:divsChild>
        <w:div w:id="1275090429">
          <w:marLeft w:val="0"/>
          <w:marRight w:val="0"/>
          <w:marTop w:val="0"/>
          <w:marBottom w:val="0"/>
          <w:divBdr>
            <w:top w:val="none" w:sz="0" w:space="0" w:color="auto"/>
            <w:left w:val="none" w:sz="0" w:space="0" w:color="auto"/>
            <w:bottom w:val="none" w:sz="0" w:space="0" w:color="auto"/>
            <w:right w:val="none" w:sz="0" w:space="0" w:color="auto"/>
          </w:divBdr>
          <w:divsChild>
            <w:div w:id="753629844">
              <w:marLeft w:val="0"/>
              <w:marRight w:val="0"/>
              <w:marTop w:val="0"/>
              <w:marBottom w:val="0"/>
              <w:divBdr>
                <w:top w:val="none" w:sz="0" w:space="0" w:color="auto"/>
                <w:left w:val="none" w:sz="0" w:space="0" w:color="auto"/>
                <w:bottom w:val="none" w:sz="0" w:space="0" w:color="auto"/>
                <w:right w:val="none" w:sz="0" w:space="0" w:color="auto"/>
              </w:divBdr>
            </w:div>
            <w:div w:id="639766588">
              <w:marLeft w:val="0"/>
              <w:marRight w:val="0"/>
              <w:marTop w:val="0"/>
              <w:marBottom w:val="0"/>
              <w:divBdr>
                <w:top w:val="none" w:sz="0" w:space="0" w:color="auto"/>
                <w:left w:val="none" w:sz="0" w:space="0" w:color="auto"/>
                <w:bottom w:val="none" w:sz="0" w:space="0" w:color="auto"/>
                <w:right w:val="none" w:sz="0" w:space="0" w:color="auto"/>
              </w:divBdr>
              <w:divsChild>
                <w:div w:id="1457672812">
                  <w:marLeft w:val="0"/>
                  <w:marRight w:val="0"/>
                  <w:marTop w:val="0"/>
                  <w:marBottom w:val="0"/>
                  <w:divBdr>
                    <w:top w:val="none" w:sz="0" w:space="0" w:color="auto"/>
                    <w:left w:val="none" w:sz="0" w:space="0" w:color="auto"/>
                    <w:bottom w:val="none" w:sz="0" w:space="0" w:color="auto"/>
                    <w:right w:val="none" w:sz="0" w:space="0" w:color="auto"/>
                  </w:divBdr>
                  <w:divsChild>
                    <w:div w:id="8562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355943">
      <w:bodyDiv w:val="1"/>
      <w:marLeft w:val="0"/>
      <w:marRight w:val="0"/>
      <w:marTop w:val="0"/>
      <w:marBottom w:val="0"/>
      <w:divBdr>
        <w:top w:val="none" w:sz="0" w:space="0" w:color="auto"/>
        <w:left w:val="none" w:sz="0" w:space="0" w:color="auto"/>
        <w:bottom w:val="none" w:sz="0" w:space="0" w:color="auto"/>
        <w:right w:val="none" w:sz="0" w:space="0" w:color="auto"/>
      </w:divBdr>
    </w:div>
    <w:div w:id="1770344261">
      <w:bodyDiv w:val="1"/>
      <w:marLeft w:val="0"/>
      <w:marRight w:val="0"/>
      <w:marTop w:val="0"/>
      <w:marBottom w:val="0"/>
      <w:divBdr>
        <w:top w:val="none" w:sz="0" w:space="0" w:color="auto"/>
        <w:left w:val="none" w:sz="0" w:space="0" w:color="auto"/>
        <w:bottom w:val="none" w:sz="0" w:space="0" w:color="auto"/>
        <w:right w:val="none" w:sz="0" w:space="0" w:color="auto"/>
      </w:divBdr>
    </w:div>
    <w:div w:id="1793548887">
      <w:bodyDiv w:val="1"/>
      <w:marLeft w:val="0"/>
      <w:marRight w:val="0"/>
      <w:marTop w:val="0"/>
      <w:marBottom w:val="0"/>
      <w:divBdr>
        <w:top w:val="none" w:sz="0" w:space="0" w:color="auto"/>
        <w:left w:val="none" w:sz="0" w:space="0" w:color="auto"/>
        <w:bottom w:val="none" w:sz="0" w:space="0" w:color="auto"/>
        <w:right w:val="none" w:sz="0" w:space="0" w:color="auto"/>
      </w:divBdr>
    </w:div>
    <w:div w:id="1879511637">
      <w:bodyDiv w:val="1"/>
      <w:marLeft w:val="0"/>
      <w:marRight w:val="0"/>
      <w:marTop w:val="0"/>
      <w:marBottom w:val="0"/>
      <w:divBdr>
        <w:top w:val="none" w:sz="0" w:space="0" w:color="auto"/>
        <w:left w:val="none" w:sz="0" w:space="0" w:color="auto"/>
        <w:bottom w:val="none" w:sz="0" w:space="0" w:color="auto"/>
        <w:right w:val="none" w:sz="0" w:space="0" w:color="auto"/>
      </w:divBdr>
    </w:div>
    <w:div w:id="1962495284">
      <w:bodyDiv w:val="1"/>
      <w:marLeft w:val="0"/>
      <w:marRight w:val="0"/>
      <w:marTop w:val="0"/>
      <w:marBottom w:val="0"/>
      <w:divBdr>
        <w:top w:val="none" w:sz="0" w:space="0" w:color="auto"/>
        <w:left w:val="none" w:sz="0" w:space="0" w:color="auto"/>
        <w:bottom w:val="none" w:sz="0" w:space="0" w:color="auto"/>
        <w:right w:val="none" w:sz="0" w:space="0" w:color="auto"/>
      </w:divBdr>
    </w:div>
    <w:div w:id="2002082717">
      <w:bodyDiv w:val="1"/>
      <w:marLeft w:val="0"/>
      <w:marRight w:val="0"/>
      <w:marTop w:val="0"/>
      <w:marBottom w:val="0"/>
      <w:divBdr>
        <w:top w:val="none" w:sz="0" w:space="0" w:color="auto"/>
        <w:left w:val="none" w:sz="0" w:space="0" w:color="auto"/>
        <w:bottom w:val="none" w:sz="0" w:space="0" w:color="auto"/>
        <w:right w:val="none" w:sz="0" w:space="0" w:color="auto"/>
      </w:divBdr>
    </w:div>
    <w:div w:id="2040543476">
      <w:bodyDiv w:val="1"/>
      <w:marLeft w:val="0"/>
      <w:marRight w:val="0"/>
      <w:marTop w:val="0"/>
      <w:marBottom w:val="0"/>
      <w:divBdr>
        <w:top w:val="none" w:sz="0" w:space="0" w:color="auto"/>
        <w:left w:val="none" w:sz="0" w:space="0" w:color="auto"/>
        <w:bottom w:val="none" w:sz="0" w:space="0" w:color="auto"/>
        <w:right w:val="none" w:sz="0" w:space="0" w:color="auto"/>
      </w:divBdr>
    </w:div>
    <w:div w:id="2113159723">
      <w:bodyDiv w:val="1"/>
      <w:marLeft w:val="0"/>
      <w:marRight w:val="0"/>
      <w:marTop w:val="0"/>
      <w:marBottom w:val="0"/>
      <w:divBdr>
        <w:top w:val="none" w:sz="0" w:space="0" w:color="auto"/>
        <w:left w:val="none" w:sz="0" w:space="0" w:color="auto"/>
        <w:bottom w:val="none" w:sz="0" w:space="0" w:color="auto"/>
        <w:right w:val="none" w:sz="0" w:space="0" w:color="auto"/>
      </w:divBdr>
    </w:div>
    <w:div w:id="2147163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batstateu-u.edu.ph" TargetMode="External"/><Relationship Id="rId2" Type="http://schemas.openxmlformats.org/officeDocument/2006/relationships/hyperlink" Target="mailto:cics.alangilan@g.batstate-u.edu.ph%20|%20Website%20Address:%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3EEF9-D70A-4748-B1B4-AA7927E6F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Joshua Bitancor</cp:lastModifiedBy>
  <cp:revision>3</cp:revision>
  <cp:lastPrinted>2025-11-28T16:22:00Z</cp:lastPrinted>
  <dcterms:created xsi:type="dcterms:W3CDTF">2025-11-28T16:22:00Z</dcterms:created>
  <dcterms:modified xsi:type="dcterms:W3CDTF">2025-11-28T16:23:00Z</dcterms:modified>
</cp:coreProperties>
</file>